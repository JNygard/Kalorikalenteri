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123C10" w14:textId="77777777" w:rsidR="007E7CCB" w:rsidRDefault="00C77C36" w:rsidP="13B44A51">
      <w:pPr>
        <w:pStyle w:val="Otsikko"/>
        <w:rPr>
          <w:lang w:val="en-GB"/>
        </w:rPr>
      </w:pPr>
      <w:r>
        <w:rPr>
          <w:noProof/>
        </w:rPr>
        <w:drawing>
          <wp:anchor distT="0" distB="0" distL="114935" distR="114935" simplePos="0" relativeHeight="251657728" behindDoc="0" locked="0" layoutInCell="1" allowOverlap="1" wp14:anchorId="64B98AF2" wp14:editId="07777777">
            <wp:simplePos x="0" y="0"/>
            <wp:positionH relativeFrom="page">
              <wp:posOffset>2680335</wp:posOffset>
            </wp:positionH>
            <wp:positionV relativeFrom="page">
              <wp:posOffset>2876550</wp:posOffset>
            </wp:positionV>
            <wp:extent cx="2228215" cy="1018540"/>
            <wp:effectExtent l="0" t="0" r="0" b="0"/>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E7CCB">
        <w:rPr>
          <w:lang w:val="en-GB"/>
        </w:rPr>
        <w:t>Käyttöliittymäohjelmointi</w:t>
      </w:r>
    </w:p>
    <w:p w14:paraId="6893573C" w14:textId="77777777" w:rsidR="007E7CCB" w:rsidRDefault="13B44A51" w:rsidP="13B44A51">
      <w:pPr>
        <w:jc w:val="center"/>
        <w:rPr>
          <w:rFonts w:ascii="Arial" w:hAnsi="Arial"/>
          <w:b/>
          <w:bCs/>
          <w:sz w:val="32"/>
          <w:szCs w:val="32"/>
          <w:lang w:val="en-GB"/>
        </w:rPr>
      </w:pPr>
      <w:r w:rsidRPr="13B44A51">
        <w:rPr>
          <w:rFonts w:ascii="Arial" w:hAnsi="Arial"/>
          <w:b/>
          <w:bCs/>
          <w:sz w:val="32"/>
          <w:szCs w:val="32"/>
          <w:lang w:val="en-GB"/>
        </w:rPr>
        <w:t>Harjoitustyöselostustemplate</w:t>
      </w:r>
    </w:p>
    <w:p w14:paraId="624ADA83" w14:textId="77777777" w:rsidR="007E7CCB" w:rsidRDefault="007E7CCB">
      <w:pPr>
        <w:rPr>
          <w:lang w:val="en-GB"/>
        </w:rPr>
      </w:pPr>
    </w:p>
    <w:p w14:paraId="7A86D153" w14:textId="77777777" w:rsidR="007E7CCB" w:rsidRDefault="007E7CCB">
      <w:pPr>
        <w:rPr>
          <w:lang w:val="en-GB"/>
        </w:rPr>
      </w:pPr>
    </w:p>
    <w:p w14:paraId="04829E7D" w14:textId="77777777" w:rsidR="007E7CCB" w:rsidRDefault="007E7CCB">
      <w:pPr>
        <w:rPr>
          <w:lang w:val="en-GB"/>
        </w:rPr>
      </w:pPr>
    </w:p>
    <w:p w14:paraId="6D0B431E" w14:textId="77777777" w:rsidR="007E7CCB" w:rsidRDefault="007E7CCB">
      <w:pPr>
        <w:rPr>
          <w:lang w:val="en-GB"/>
        </w:rPr>
      </w:pPr>
    </w:p>
    <w:p w14:paraId="07E36733" w14:textId="77777777" w:rsidR="007E7CCB" w:rsidRDefault="007E7CCB">
      <w:pPr>
        <w:rPr>
          <w:lang w:val="en-GB"/>
        </w:rPr>
      </w:pPr>
    </w:p>
    <w:p w14:paraId="41278CBF" w14:textId="77777777" w:rsidR="007E7CCB" w:rsidRDefault="007E7CCB">
      <w:pPr>
        <w:rPr>
          <w:lang w:val="en-GB"/>
        </w:rPr>
      </w:pPr>
    </w:p>
    <w:p w14:paraId="525D1EC9" w14:textId="77777777" w:rsidR="007E7CCB" w:rsidRDefault="007E7CCB">
      <w:pPr>
        <w:rPr>
          <w:lang w:val="en-GB"/>
        </w:rPr>
      </w:pPr>
    </w:p>
    <w:p w14:paraId="1345A19E" w14:textId="77777777" w:rsidR="007E7CCB" w:rsidRDefault="007E7CCB">
      <w:pPr>
        <w:rPr>
          <w:lang w:val="en-GB"/>
        </w:rPr>
      </w:pPr>
    </w:p>
    <w:p w14:paraId="614C0B22" w14:textId="77777777" w:rsidR="007E7CCB" w:rsidRDefault="007E7CCB">
      <w:pPr>
        <w:rPr>
          <w:lang w:val="en-GB"/>
        </w:rPr>
      </w:pPr>
    </w:p>
    <w:p w14:paraId="035219E8" w14:textId="77777777" w:rsidR="00D52477" w:rsidRDefault="13B44A51" w:rsidP="13B44A51">
      <w:pPr>
        <w:pStyle w:val="AuthorInformation"/>
        <w:ind w:left="5760"/>
        <w:rPr>
          <w:lang w:val="en-GB"/>
        </w:rPr>
      </w:pPr>
      <w:r w:rsidRPr="13B44A51">
        <w:rPr>
          <w:lang w:val="en-GB"/>
        </w:rPr>
        <w:t>Oulun yliopisto</w:t>
      </w:r>
    </w:p>
    <w:p w14:paraId="61A282AC" w14:textId="77777777" w:rsidR="00D52477" w:rsidRDefault="13B44A51" w:rsidP="13B44A51">
      <w:pPr>
        <w:pStyle w:val="AuthorInformation"/>
        <w:ind w:left="5760"/>
        <w:rPr>
          <w:lang w:val="en-GB"/>
        </w:rPr>
      </w:pPr>
      <w:r w:rsidRPr="13B44A51">
        <w:rPr>
          <w:lang w:val="en-GB"/>
        </w:rPr>
        <w:t>Tietojenkäsittelytieteiden laitos</w:t>
      </w:r>
    </w:p>
    <w:p w14:paraId="6CBD5843" w14:textId="77777777" w:rsidR="00D52477" w:rsidRDefault="13B44A51" w:rsidP="13B44A51">
      <w:pPr>
        <w:pStyle w:val="AuthorInformation"/>
        <w:ind w:left="5760"/>
        <w:rPr>
          <w:lang w:val="en-GB"/>
        </w:rPr>
      </w:pPr>
      <w:r w:rsidRPr="13B44A51">
        <w:rPr>
          <w:lang w:val="en-GB"/>
        </w:rPr>
        <w:t>Harjoitustyöselostus</w:t>
      </w:r>
    </w:p>
    <w:p w14:paraId="2B39CEED" w14:textId="77777777" w:rsidR="00D52477" w:rsidRDefault="13B44A51" w:rsidP="13B44A51">
      <w:pPr>
        <w:pStyle w:val="AuthorInformation"/>
        <w:ind w:left="5760"/>
        <w:rPr>
          <w:lang w:val="en-GB"/>
        </w:rPr>
      </w:pPr>
      <w:r w:rsidRPr="13B44A51">
        <w:rPr>
          <w:lang w:val="en-GB"/>
        </w:rPr>
        <w:t>Joonas Nygård</w:t>
      </w:r>
    </w:p>
    <w:p w14:paraId="5385AE79" w14:textId="77777777" w:rsidR="00D52477" w:rsidRDefault="13B44A51" w:rsidP="13B44A51">
      <w:pPr>
        <w:pStyle w:val="AuthorInformation"/>
        <w:ind w:left="5760"/>
        <w:rPr>
          <w:lang w:val="en-GB"/>
        </w:rPr>
        <w:sectPr w:rsidR="00D52477">
          <w:headerReference w:type="default" r:id="rId8"/>
          <w:footerReference w:type="even" r:id="rId9"/>
          <w:footerReference w:type="default" r:id="rId10"/>
          <w:headerReference w:type="first" r:id="rId11"/>
          <w:footerReference w:type="first" r:id="rId12"/>
          <w:pgSz w:w="11906" w:h="16838"/>
          <w:pgMar w:top="1400" w:right="1134" w:bottom="1400" w:left="1134" w:header="1134" w:footer="1134" w:gutter="0"/>
          <w:cols w:space="708"/>
          <w:docGrid w:linePitch="360"/>
        </w:sectPr>
      </w:pPr>
      <w:r w:rsidRPr="13B44A51">
        <w:rPr>
          <w:lang w:val="en-GB"/>
        </w:rPr>
        <w:t>19.9.2107</w:t>
      </w:r>
    </w:p>
    <w:p w14:paraId="70937A1B" w14:textId="77777777" w:rsidR="007E7CCB" w:rsidRDefault="13B44A51" w:rsidP="13B44A51">
      <w:pPr>
        <w:pStyle w:val="Heading0"/>
        <w:rPr>
          <w:lang w:val="en-GB"/>
        </w:rPr>
      </w:pPr>
      <w:r w:rsidRPr="13B44A51">
        <w:rPr>
          <w:lang w:val="en-GB"/>
        </w:rPr>
        <w:lastRenderedPageBreak/>
        <w:t>Tiivistelmä</w:t>
      </w:r>
    </w:p>
    <w:p w14:paraId="57C6874E" w14:textId="77777777" w:rsidR="007E7CCB" w:rsidRDefault="007E7CCB" w:rsidP="13B44A51">
      <w:pPr>
        <w:rPr>
          <w:lang w:val="en-GB"/>
        </w:rPr>
      </w:pPr>
      <w:r>
        <w:rPr>
          <w:shd w:val="clear" w:color="auto" w:fill="FFFF00"/>
          <w:lang w:val="en-GB"/>
        </w:rPr>
        <w:t>HUOM! Älä jätä palautukseesi template-tekstejä muihin kuin otsikoihin!</w:t>
      </w:r>
    </w:p>
    <w:p w14:paraId="41FC67D5" w14:textId="77777777" w:rsidR="007E7CCB" w:rsidRDefault="13B44A51" w:rsidP="13B44A51">
      <w:pPr>
        <w:rPr>
          <w:lang w:val="en-GB"/>
        </w:rPr>
      </w:pPr>
      <w:r w:rsidRPr="13B44A51">
        <w:rPr>
          <w:lang w:val="en-GB"/>
        </w:rPr>
        <w:t>Kerro lyhyesti harjoitustyösi aihe ja tarkoitus, sekä mahdollisesti muuta prosessin aikana ilmennyttä.</w:t>
      </w:r>
    </w:p>
    <w:p w14:paraId="02822DC3" w14:textId="77777777" w:rsidR="007E7CCB" w:rsidRDefault="13B44A51" w:rsidP="13B44A51">
      <w:pPr>
        <w:pStyle w:val="Heading0"/>
        <w:rPr>
          <w:lang w:val="en-GB"/>
        </w:rPr>
        <w:sectPr w:rsidR="007E7CCB">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567" w:footer="708" w:gutter="0"/>
          <w:cols w:space="708"/>
          <w:docGrid w:linePitch="360"/>
        </w:sectPr>
      </w:pPr>
      <w:r w:rsidRPr="13B44A51">
        <w:rPr>
          <w:lang w:val="en-GB"/>
        </w:rPr>
        <w:lastRenderedPageBreak/>
        <w:t>Sisällys</w:t>
      </w:r>
    </w:p>
    <w:p w14:paraId="7680B907" w14:textId="77777777" w:rsidR="007E7CCB" w:rsidRDefault="007E7CCB">
      <w:pPr>
        <w:pStyle w:val="Sisluet1"/>
        <w:tabs>
          <w:tab w:val="right" w:leader="dot" w:pos="9638"/>
        </w:tabs>
      </w:pPr>
      <w:r>
        <w:fldChar w:fldCharType="begin"/>
      </w:r>
      <w:r>
        <w:instrText xml:space="preserve"> TOC </w:instrText>
      </w:r>
      <w:r>
        <w:fldChar w:fldCharType="separate"/>
      </w:r>
      <w:r>
        <w:t xml:space="preserve"> Tiivistelmä</w:t>
      </w:r>
      <w:r>
        <w:tab/>
        <w:t>2</w:t>
      </w:r>
    </w:p>
    <w:p w14:paraId="39AFF1FF" w14:textId="77777777" w:rsidR="007E7CCB" w:rsidRDefault="007E7CCB">
      <w:pPr>
        <w:pStyle w:val="Sisluet1"/>
        <w:tabs>
          <w:tab w:val="right" w:leader="dot" w:pos="9638"/>
        </w:tabs>
      </w:pPr>
      <w:r>
        <w:t xml:space="preserve"> Sisällys</w:t>
      </w:r>
      <w:r>
        <w:tab/>
        <w:t>3</w:t>
      </w:r>
    </w:p>
    <w:p w14:paraId="58BC71D2" w14:textId="77777777" w:rsidR="007E7CCB" w:rsidRDefault="007E7CCB">
      <w:pPr>
        <w:pStyle w:val="Sisluet1"/>
        <w:tabs>
          <w:tab w:val="right" w:leader="dot" w:pos="9638"/>
        </w:tabs>
      </w:pPr>
      <w:r>
        <w:t>1. Vaatimusmäärittely</w:t>
      </w:r>
      <w:r>
        <w:tab/>
        <w:t>4</w:t>
      </w:r>
    </w:p>
    <w:p w14:paraId="2FA3853E" w14:textId="77777777" w:rsidR="007E7CCB" w:rsidRDefault="007E7CCB">
      <w:pPr>
        <w:pStyle w:val="Sisluet2"/>
        <w:tabs>
          <w:tab w:val="right" w:leader="dot" w:pos="9638"/>
        </w:tabs>
      </w:pPr>
      <w:r>
        <w:t>1.1 Toiminnallisuuden määrittely</w:t>
      </w:r>
      <w:r>
        <w:tab/>
        <w:t>4</w:t>
      </w:r>
    </w:p>
    <w:p w14:paraId="58B18D62" w14:textId="77777777" w:rsidR="007E7CCB" w:rsidRDefault="007E7CCB">
      <w:pPr>
        <w:pStyle w:val="Sisluet2"/>
        <w:tabs>
          <w:tab w:val="right" w:leader="dot" w:pos="9638"/>
        </w:tabs>
      </w:pPr>
      <w:r>
        <w:t>1.2 Käyttäjäryhmien identifiointi</w:t>
      </w:r>
      <w:r>
        <w:tab/>
        <w:t>4</w:t>
      </w:r>
    </w:p>
    <w:p w14:paraId="6EADFA29" w14:textId="77777777" w:rsidR="007E7CCB" w:rsidRDefault="007E7CCB">
      <w:pPr>
        <w:pStyle w:val="Sisluet2"/>
        <w:tabs>
          <w:tab w:val="right" w:leader="dot" w:pos="9638"/>
        </w:tabs>
      </w:pPr>
      <w:r>
        <w:t>1.3 Käytön kontekstin määrittely</w:t>
      </w:r>
      <w:r>
        <w:tab/>
        <w:t>4</w:t>
      </w:r>
    </w:p>
    <w:p w14:paraId="6A201D85" w14:textId="77777777" w:rsidR="007E7CCB" w:rsidRDefault="007E7CCB">
      <w:pPr>
        <w:pStyle w:val="Sisluet1"/>
        <w:tabs>
          <w:tab w:val="right" w:leader="dot" w:pos="9638"/>
        </w:tabs>
      </w:pPr>
      <w:r>
        <w:t>2. Käyttöliittymäkonseptit</w:t>
      </w:r>
      <w:r>
        <w:tab/>
        <w:t>6</w:t>
      </w:r>
    </w:p>
    <w:p w14:paraId="1BEDEF46" w14:textId="77777777" w:rsidR="007E7CCB" w:rsidRDefault="007E7CCB">
      <w:pPr>
        <w:pStyle w:val="Sisluet1"/>
        <w:tabs>
          <w:tab w:val="right" w:leader="dot" w:pos="9638"/>
        </w:tabs>
      </w:pPr>
      <w:r>
        <w:t>3. Käyttöliittymän prototypointi</w:t>
      </w:r>
      <w:r>
        <w:tab/>
        <w:t>7</w:t>
      </w:r>
    </w:p>
    <w:p w14:paraId="14BDE8F0" w14:textId="77777777" w:rsidR="007E7CCB" w:rsidRDefault="007E7CCB">
      <w:pPr>
        <w:pStyle w:val="Sisluet1"/>
        <w:tabs>
          <w:tab w:val="right" w:leader="dot" w:pos="9638"/>
        </w:tabs>
      </w:pPr>
      <w:r>
        <w:t>4. Käyttöliittymän evaluointi</w:t>
      </w:r>
      <w:r>
        <w:tab/>
        <w:t>8</w:t>
      </w:r>
    </w:p>
    <w:p w14:paraId="273CEBE3" w14:textId="77777777" w:rsidR="007E7CCB" w:rsidRDefault="007E7CCB">
      <w:pPr>
        <w:pStyle w:val="Sisluet2"/>
        <w:tabs>
          <w:tab w:val="right" w:leader="dot" w:pos="9638"/>
        </w:tabs>
      </w:pPr>
      <w:r>
        <w:t>4.1 Heuristinen evaluointi</w:t>
      </w:r>
      <w:r>
        <w:tab/>
        <w:t>8</w:t>
      </w:r>
    </w:p>
    <w:p w14:paraId="220D8466" w14:textId="77777777" w:rsidR="007E7CCB" w:rsidRDefault="007E7CCB">
      <w:pPr>
        <w:pStyle w:val="Sisluet2"/>
        <w:tabs>
          <w:tab w:val="right" w:leader="dot" w:pos="9638"/>
        </w:tabs>
      </w:pPr>
      <w:r>
        <w:t xml:space="preserve">4.2 Kognitiivinen läpikäynti </w:t>
      </w:r>
      <w:r>
        <w:tab/>
        <w:t>8</w:t>
      </w:r>
    </w:p>
    <w:p w14:paraId="374E5A50" w14:textId="77777777" w:rsidR="007E7CCB" w:rsidRDefault="007E7CCB">
      <w:pPr>
        <w:pStyle w:val="Sisluet2"/>
        <w:tabs>
          <w:tab w:val="right" w:leader="dot" w:pos="9638"/>
        </w:tabs>
      </w:pPr>
      <w:r>
        <w:t>4.3 Skenaariopohjainen evaluointi</w:t>
      </w:r>
      <w:r>
        <w:tab/>
        <w:t>8</w:t>
      </w:r>
    </w:p>
    <w:p w14:paraId="2AD6FABB" w14:textId="77777777" w:rsidR="007E7CCB" w:rsidRDefault="007E7CCB">
      <w:pPr>
        <w:pStyle w:val="Sisluet2"/>
        <w:tabs>
          <w:tab w:val="right" w:leader="dot" w:pos="9638"/>
        </w:tabs>
      </w:pPr>
      <w:r>
        <w:t>4.4 Käyttäjätestaus</w:t>
      </w:r>
      <w:r>
        <w:tab/>
        <w:t>9</w:t>
      </w:r>
    </w:p>
    <w:p w14:paraId="5CB07035" w14:textId="77777777" w:rsidR="007E7CCB" w:rsidRDefault="007E7CCB">
      <w:pPr>
        <w:pStyle w:val="Sisluet2"/>
        <w:tabs>
          <w:tab w:val="right" w:leader="dot" w:pos="9638"/>
        </w:tabs>
      </w:pPr>
      <w:r>
        <w:t>4.5 Vertaisarvioinnit</w:t>
      </w:r>
      <w:r>
        <w:tab/>
        <w:t>9</w:t>
      </w:r>
    </w:p>
    <w:p w14:paraId="34B516DA" w14:textId="77777777" w:rsidR="007E7CCB" w:rsidRDefault="007E7CCB">
      <w:pPr>
        <w:pStyle w:val="Sisluet2"/>
        <w:tabs>
          <w:tab w:val="right" w:leader="dot" w:pos="9638"/>
        </w:tabs>
      </w:pPr>
      <w:r>
        <w:t>4.6 Evaluointien löydökset ja vaikutukset</w:t>
      </w:r>
      <w:r>
        <w:tab/>
        <w:t>9</w:t>
      </w:r>
    </w:p>
    <w:p w14:paraId="72A6A784" w14:textId="77777777" w:rsidR="007E7CCB" w:rsidRDefault="007E7CCB">
      <w:pPr>
        <w:pStyle w:val="Sisluet1"/>
        <w:tabs>
          <w:tab w:val="right" w:leader="dot" w:pos="9638"/>
        </w:tabs>
      </w:pPr>
      <w:r>
        <w:t>5. Viimeistelty suunnitelma käyttöliittymästä</w:t>
      </w:r>
      <w:r>
        <w:tab/>
        <w:t>10</w:t>
      </w:r>
    </w:p>
    <w:p w14:paraId="145CF1FF" w14:textId="77777777" w:rsidR="007E7CCB" w:rsidRDefault="007E7CCB">
      <w:pPr>
        <w:pStyle w:val="Sisluet1"/>
        <w:tabs>
          <w:tab w:val="right" w:leader="dot" w:pos="9638"/>
        </w:tabs>
      </w:pPr>
      <w:r>
        <w:t>6. WWW-puolen vaatimusmäärittely</w:t>
      </w:r>
      <w:r>
        <w:tab/>
        <w:t>11</w:t>
      </w:r>
    </w:p>
    <w:p w14:paraId="19EE5C1C" w14:textId="77777777" w:rsidR="007E7CCB" w:rsidRDefault="007E7CCB">
      <w:pPr>
        <w:pStyle w:val="Sisluet2"/>
        <w:tabs>
          <w:tab w:val="right" w:leader="dot" w:pos="9638"/>
        </w:tabs>
      </w:pPr>
      <w:r>
        <w:t>6.1 Toiminnallisuuden määrittely</w:t>
      </w:r>
      <w:r>
        <w:tab/>
        <w:t>11</w:t>
      </w:r>
    </w:p>
    <w:p w14:paraId="35E9E321" w14:textId="77777777" w:rsidR="007E7CCB" w:rsidRDefault="007E7CCB">
      <w:pPr>
        <w:pStyle w:val="Sisluet2"/>
        <w:tabs>
          <w:tab w:val="right" w:leader="dot" w:pos="9638"/>
        </w:tabs>
      </w:pPr>
      <w:r>
        <w:t>6.2 Käyttäjäryhmien identifiointi</w:t>
      </w:r>
      <w:r>
        <w:tab/>
        <w:t>11</w:t>
      </w:r>
    </w:p>
    <w:p w14:paraId="4E75C0A1" w14:textId="77777777" w:rsidR="007E7CCB" w:rsidRDefault="007E7CCB">
      <w:pPr>
        <w:pStyle w:val="Sisluet2"/>
        <w:tabs>
          <w:tab w:val="right" w:leader="dot" w:pos="9638"/>
        </w:tabs>
      </w:pPr>
      <w:r>
        <w:t>6.3 Käytön kontekstin määrittely</w:t>
      </w:r>
      <w:r>
        <w:tab/>
        <w:t>11</w:t>
      </w:r>
    </w:p>
    <w:p w14:paraId="5B0637C3" w14:textId="77777777" w:rsidR="007E7CCB" w:rsidRDefault="007E7CCB">
      <w:pPr>
        <w:pStyle w:val="Sisluet1"/>
        <w:tabs>
          <w:tab w:val="right" w:leader="dot" w:pos="9638"/>
        </w:tabs>
      </w:pPr>
      <w:r>
        <w:t>7. WWW-Käyttöliittymäkonseptit</w:t>
      </w:r>
      <w:r>
        <w:tab/>
        <w:t>13</w:t>
      </w:r>
    </w:p>
    <w:p w14:paraId="019F526A" w14:textId="77777777" w:rsidR="007E7CCB" w:rsidRDefault="007E7CCB">
      <w:pPr>
        <w:pStyle w:val="Sisluet1"/>
        <w:tabs>
          <w:tab w:val="right" w:leader="dot" w:pos="9638"/>
        </w:tabs>
      </w:pPr>
      <w:r>
        <w:t>8. WWW-Käyttöliittymän prototypointi</w:t>
      </w:r>
      <w:r>
        <w:tab/>
        <w:t>14</w:t>
      </w:r>
    </w:p>
    <w:p w14:paraId="5A5D3C28" w14:textId="77777777" w:rsidR="007E7CCB" w:rsidRDefault="007E7CCB">
      <w:pPr>
        <w:pStyle w:val="Sisluet1"/>
        <w:tabs>
          <w:tab w:val="right" w:leader="dot" w:pos="9638"/>
        </w:tabs>
      </w:pPr>
      <w:r>
        <w:t>9. WWW-Käyttöliittymän evaluointi</w:t>
      </w:r>
      <w:r>
        <w:tab/>
        <w:t>15</w:t>
      </w:r>
    </w:p>
    <w:p w14:paraId="574A3790" w14:textId="77777777" w:rsidR="007E7CCB" w:rsidRDefault="007E7CCB">
      <w:pPr>
        <w:pStyle w:val="Sisluet2"/>
        <w:tabs>
          <w:tab w:val="right" w:leader="dot" w:pos="9638"/>
        </w:tabs>
      </w:pPr>
      <w:r>
        <w:t>9.1 Heuristinen evaluointi</w:t>
      </w:r>
      <w:r>
        <w:tab/>
        <w:t>15</w:t>
      </w:r>
    </w:p>
    <w:p w14:paraId="2EE97D0F" w14:textId="77777777" w:rsidR="007E7CCB" w:rsidRDefault="007E7CCB">
      <w:pPr>
        <w:pStyle w:val="Sisluet2"/>
        <w:tabs>
          <w:tab w:val="right" w:leader="dot" w:pos="9638"/>
        </w:tabs>
      </w:pPr>
      <w:r>
        <w:t xml:space="preserve">9.2 Kognitiivinen läpikäynti </w:t>
      </w:r>
      <w:r>
        <w:tab/>
        <w:t>15</w:t>
      </w:r>
    </w:p>
    <w:p w14:paraId="58E14AE3" w14:textId="77777777" w:rsidR="007E7CCB" w:rsidRDefault="007E7CCB">
      <w:pPr>
        <w:pStyle w:val="Sisluet2"/>
        <w:tabs>
          <w:tab w:val="right" w:leader="dot" w:pos="9638"/>
        </w:tabs>
      </w:pPr>
      <w:r>
        <w:t>9.3 Skenaariopohjainen evaluointi</w:t>
      </w:r>
      <w:r>
        <w:tab/>
        <w:t>16</w:t>
      </w:r>
    </w:p>
    <w:p w14:paraId="36703D2E" w14:textId="77777777" w:rsidR="007E7CCB" w:rsidRDefault="007E7CCB">
      <w:pPr>
        <w:pStyle w:val="Sisluet2"/>
        <w:tabs>
          <w:tab w:val="right" w:leader="dot" w:pos="9638"/>
        </w:tabs>
      </w:pPr>
      <w:r>
        <w:t>9.4 Käyttäjätestaus</w:t>
      </w:r>
      <w:r>
        <w:tab/>
        <w:t>16</w:t>
      </w:r>
    </w:p>
    <w:p w14:paraId="56061691" w14:textId="77777777" w:rsidR="007E7CCB" w:rsidRDefault="007E7CCB">
      <w:pPr>
        <w:pStyle w:val="Sisluet2"/>
        <w:tabs>
          <w:tab w:val="right" w:leader="dot" w:pos="9638"/>
        </w:tabs>
      </w:pPr>
      <w:r>
        <w:t>9.5 Vertaisarvioinnit</w:t>
      </w:r>
      <w:r>
        <w:tab/>
        <w:t>16</w:t>
      </w:r>
    </w:p>
    <w:p w14:paraId="6808DCB6" w14:textId="77777777" w:rsidR="007E7CCB" w:rsidRDefault="007E7CCB">
      <w:pPr>
        <w:pStyle w:val="Sisluet2"/>
        <w:tabs>
          <w:tab w:val="right" w:leader="dot" w:pos="9638"/>
        </w:tabs>
      </w:pPr>
      <w:r>
        <w:t>9.6 Evaluointien löydökset ja vaikutukset</w:t>
      </w:r>
      <w:r>
        <w:tab/>
        <w:t>16</w:t>
      </w:r>
    </w:p>
    <w:p w14:paraId="7EDEB8FF" w14:textId="77777777" w:rsidR="007E7CCB" w:rsidRDefault="007E7CCB">
      <w:pPr>
        <w:pStyle w:val="Sisluet1"/>
        <w:tabs>
          <w:tab w:val="right" w:leader="dot" w:pos="9638"/>
        </w:tabs>
      </w:pPr>
      <w:r>
        <w:t>10. Viimeistelty suunnitelma WWW-käyttöliittymästä</w:t>
      </w:r>
      <w:r>
        <w:tab/>
        <w:t>17</w:t>
      </w:r>
    </w:p>
    <w:p w14:paraId="3D6D1C01" w14:textId="77777777" w:rsidR="007E7CCB" w:rsidRDefault="007E7CCB">
      <w:pPr>
        <w:pStyle w:val="Sisluet1"/>
        <w:tabs>
          <w:tab w:val="right" w:leader="dot" w:pos="9638"/>
        </w:tabs>
      </w:pPr>
      <w:r>
        <w:t>11. Käyttöohje</w:t>
      </w:r>
      <w:r>
        <w:tab/>
        <w:t>18</w:t>
      </w:r>
    </w:p>
    <w:p w14:paraId="17FCEF50" w14:textId="77777777" w:rsidR="007E7CCB" w:rsidRDefault="007E7CCB">
      <w:pPr>
        <w:pStyle w:val="Sisluet1"/>
        <w:tabs>
          <w:tab w:val="right" w:leader="dot" w:pos="9638"/>
        </w:tabs>
      </w:pPr>
      <w:r>
        <w:t>12. Poikkeamat suunnitelmasta</w:t>
      </w:r>
      <w:r>
        <w:tab/>
        <w:t>19</w:t>
      </w:r>
    </w:p>
    <w:p w14:paraId="1EE4556A" w14:textId="77777777" w:rsidR="007E7CCB" w:rsidRDefault="007E7CCB">
      <w:pPr>
        <w:pStyle w:val="Sisluet1"/>
        <w:tabs>
          <w:tab w:val="right" w:leader="dot" w:pos="9638"/>
        </w:tabs>
        <w:sectPr w:rsidR="007E7CCB">
          <w:type w:val="continuous"/>
          <w:pgSz w:w="11906" w:h="16838"/>
          <w:pgMar w:top="1134" w:right="1134" w:bottom="1134" w:left="2268" w:header="567" w:footer="708" w:gutter="0"/>
          <w:cols w:space="708"/>
          <w:docGrid w:linePitch="360"/>
        </w:sectPr>
      </w:pPr>
      <w:r>
        <w:t>13. Harjoitustyön tekijöiden palautustiedot</w:t>
      </w:r>
      <w:r>
        <w:tab/>
        <w:t>20</w:t>
      </w:r>
      <w:r>
        <w:fldChar w:fldCharType="end"/>
      </w:r>
    </w:p>
    <w:p w14:paraId="181BA9A6" w14:textId="77777777" w:rsidR="007E7CCB" w:rsidRDefault="007E7CCB">
      <w:pPr>
        <w:rPr>
          <w:lang w:val="en-GB"/>
        </w:rPr>
      </w:pPr>
    </w:p>
    <w:p w14:paraId="47918308" w14:textId="77777777" w:rsidR="007E7CCB" w:rsidRDefault="13B44A51" w:rsidP="13B44A51">
      <w:pPr>
        <w:pStyle w:val="Otsikko1"/>
        <w:numPr>
          <w:ilvl w:val="0"/>
          <w:numId w:val="0"/>
        </w:numPr>
        <w:rPr>
          <w:lang w:val="en-GB"/>
        </w:rPr>
      </w:pPr>
      <w:r w:rsidRPr="13B44A51">
        <w:rPr>
          <w:lang w:val="en-GB"/>
        </w:rPr>
        <w:lastRenderedPageBreak/>
        <w:t>Vaatimusmäärittely</w:t>
      </w:r>
    </w:p>
    <w:p w14:paraId="2B0998F3" w14:textId="77777777" w:rsidR="00BC4519" w:rsidRDefault="13B44A51" w:rsidP="13B44A51">
      <w:pPr>
        <w:rPr>
          <w:lang w:val="en-GB"/>
        </w:rPr>
      </w:pPr>
      <w:r w:rsidRPr="13B44A51">
        <w:rPr>
          <w:lang w:val="en-GB"/>
        </w:rPr>
        <w:t>Tällä järjestelmällä on tarkoitus suunnitella erityisesti urheilijoiden viikkoruokavalio työpöytäympäristössä.</w:t>
      </w:r>
    </w:p>
    <w:p w14:paraId="0FD6E56A" w14:textId="77777777" w:rsidR="007E7CCB" w:rsidRDefault="13B44A51" w:rsidP="13B44A51">
      <w:pPr>
        <w:pStyle w:val="Otsikko2"/>
        <w:numPr>
          <w:ilvl w:val="1"/>
          <w:numId w:val="0"/>
        </w:numPr>
        <w:rPr>
          <w:lang w:val="en-GB"/>
        </w:rPr>
      </w:pPr>
      <w:r w:rsidRPr="13B44A51">
        <w:rPr>
          <w:lang w:val="en-GB"/>
        </w:rPr>
        <w:t>Toiminnallisuuden määrittely</w:t>
      </w:r>
    </w:p>
    <w:p w14:paraId="32A75545" w14:textId="270DCCF6" w:rsidR="00BC4519" w:rsidRDefault="13B44A51">
      <w:pPr>
        <w:pStyle w:val="Leipteksti"/>
        <w:numPr>
          <w:ilvl w:val="0"/>
          <w:numId w:val="8"/>
        </w:numPr>
        <w:tabs>
          <w:tab w:val="left" w:pos="0"/>
        </w:tabs>
      </w:pPr>
      <w:r>
        <w:t>Järjestelmän on tarkoitus olla apuna viikkoruokavalion suunnittelussa ja energiansaannin seurannassa.</w:t>
      </w:r>
    </w:p>
    <w:p w14:paraId="21D543F1" w14:textId="06E608A7" w:rsidR="00BC4519" w:rsidRDefault="13B44A51">
      <w:pPr>
        <w:pStyle w:val="Leipteksti"/>
        <w:numPr>
          <w:ilvl w:val="0"/>
          <w:numId w:val="8"/>
        </w:numPr>
        <w:tabs>
          <w:tab w:val="left" w:pos="0"/>
        </w:tabs>
      </w:pPr>
      <w:r>
        <w:t>Käyttäjä pystyy lisäämään järjestelmään eri ruoka-aineita/100g sekä valmiita ateria templateja, sen mukaan, mistä hänen ateriansa yleensä koostuvat. Ruoka-aine/100g koostuu ainakin nimestä ja kalorimäärästä/100g. Ateria voi koostua usesata ruoka-aineesta ja niiden määrästä grammoina, jolloin voidaan laskea aterian kokonais kalorimäärä. Näin saadaan päivittäinen ja viikon ruokavalio ja energiamäärä selville ja ruokavaliota helppo hioa, jos energiamäärä ei vastaa tavoiteltua.</w:t>
      </w:r>
    </w:p>
    <w:p w14:paraId="15D4A453" w14:textId="77777777" w:rsidR="007B60B2" w:rsidRPr="0009039C" w:rsidRDefault="13B44A51" w:rsidP="13B44A51">
      <w:pPr>
        <w:pStyle w:val="Otsikko2"/>
        <w:numPr>
          <w:ilvl w:val="1"/>
          <w:numId w:val="0"/>
        </w:numPr>
        <w:rPr>
          <w:lang w:val="en-GB"/>
        </w:rPr>
      </w:pPr>
      <w:r w:rsidRPr="13B44A51">
        <w:rPr>
          <w:lang w:val="en-GB"/>
        </w:rPr>
        <w:t>Käyttäjäryhmien identifiointi</w:t>
      </w:r>
    </w:p>
    <w:p w14:paraId="02EB2599" w14:textId="77777777" w:rsidR="00FE7D65" w:rsidRDefault="13B44A51" w:rsidP="13B44A51">
      <w:pPr>
        <w:numPr>
          <w:ilvl w:val="0"/>
          <w:numId w:val="9"/>
        </w:numPr>
        <w:rPr>
          <w:lang w:val="en-GB"/>
        </w:rPr>
      </w:pPr>
      <w:r w:rsidRPr="13B44A51">
        <w:rPr>
          <w:lang w:val="en-GB"/>
        </w:rPr>
        <w:t>Käyttäjäryhmiä on paljon. Lähes joka lajin urheilijat suunnittelevat ravinnonsaantinsa tarkasti. Ammatti-ja harrastelijaurheilijat, laihduttajat, ravintoterapeutit, personaltrainerit ja valmentajat.</w:t>
      </w:r>
    </w:p>
    <w:p w14:paraId="6BF577EC" w14:textId="77777777" w:rsidR="00F3608B" w:rsidRDefault="13B44A51" w:rsidP="13B44A51">
      <w:pPr>
        <w:numPr>
          <w:ilvl w:val="0"/>
          <w:numId w:val="9"/>
        </w:numPr>
        <w:rPr>
          <w:lang w:val="en-GB"/>
        </w:rPr>
      </w:pPr>
      <w:r w:rsidRPr="13B44A51">
        <w:rPr>
          <w:lang w:val="en-GB"/>
        </w:rPr>
        <w:t>Ammattiurheilijoiden ruokavalio on yleensä hyvin säännönmukainen ja koostuu samoista ruoka-aineista. Käytännössä ammattiurheilijoilla ruokavalio suunnitellaan yhdessä valmentajan kanssa, mikäli urheilijalla on erilline valmentaja. Revintoterapeutti voi suunnitella järjestelmän avulla asiakkaille ruokavalion.</w:t>
      </w:r>
    </w:p>
    <w:p w14:paraId="2C69A3CF" w14:textId="77777777" w:rsidR="007B60B2" w:rsidRPr="007B60B2" w:rsidRDefault="13B44A51" w:rsidP="13B44A51">
      <w:pPr>
        <w:numPr>
          <w:ilvl w:val="0"/>
          <w:numId w:val="9"/>
        </w:numPr>
        <w:rPr>
          <w:lang w:val="en-GB"/>
        </w:rPr>
      </w:pPr>
      <w:r w:rsidRPr="13B44A51">
        <w:rPr>
          <w:lang w:val="en-GB"/>
        </w:rPr>
        <w:t>Urheilijat/valmentajat ovat tärkein käyttäjäryhmä, jonka tarpeisiin järjestelmä suunnitellaan.</w:t>
      </w:r>
    </w:p>
    <w:p w14:paraId="2B2032E6" w14:textId="77777777" w:rsidR="00D45EC0" w:rsidRDefault="13B44A51" w:rsidP="13B44A51">
      <w:pPr>
        <w:pStyle w:val="Otsikko3"/>
        <w:numPr>
          <w:ilvl w:val="2"/>
          <w:numId w:val="0"/>
        </w:numPr>
        <w:rPr>
          <w:lang w:val="en-GB"/>
        </w:rPr>
      </w:pPr>
      <w:r w:rsidRPr="13B44A51">
        <w:rPr>
          <w:lang w:val="en-GB"/>
        </w:rPr>
        <w:t>Jaakko – Kehonrakentaja – Ammattiurheilija – Ensisijainen käyttäjä</w:t>
      </w:r>
    </w:p>
    <w:p w14:paraId="71381D37" w14:textId="77777777" w:rsidR="00516155" w:rsidRDefault="13B44A51" w:rsidP="13B44A51">
      <w:pPr>
        <w:ind w:left="720"/>
        <w:rPr>
          <w:lang w:val="en-GB"/>
        </w:rPr>
      </w:pPr>
      <w:r w:rsidRPr="13B44A51">
        <w:rPr>
          <w:lang w:val="en-GB"/>
        </w:rPr>
        <w:t xml:space="preserve">25 vuotias kehonrakennusta. Takana 5 vuotta saliharrastusta ja 2 vuotta ammattimaista kehonrakennusta. Jaakolla ei ole erillistä valmentajaa, vaan hän suunnittelee itse treenit ja ruokavalionsa. Jaakolle on tärkeää seurata tarkasti energiansaantiaan ennen kisoja. Järjestelmän avulla hän pystyy suunnittelemaan diettinsä ruokavalion etukäteen, sekä lisäämään päiväkirjaan toteutuneet ateriat.  </w:t>
      </w:r>
    </w:p>
    <w:p w14:paraId="29FDB0D2" w14:textId="77777777" w:rsidR="00516155" w:rsidRDefault="13B44A51" w:rsidP="13B44A51">
      <w:pPr>
        <w:pStyle w:val="Otsikko3"/>
        <w:numPr>
          <w:ilvl w:val="2"/>
          <w:numId w:val="0"/>
        </w:numPr>
        <w:rPr>
          <w:lang w:val="en-GB"/>
        </w:rPr>
      </w:pPr>
      <w:r w:rsidRPr="13B44A51">
        <w:rPr>
          <w:lang w:val="en-GB"/>
        </w:rPr>
        <w:t xml:space="preserve">Sari – Hiihtovalmentaja </w:t>
      </w:r>
    </w:p>
    <w:p w14:paraId="587B1F2C" w14:textId="77777777" w:rsidR="00516155" w:rsidRPr="00DF723F" w:rsidRDefault="13B44A51" w:rsidP="13B44A51">
      <w:pPr>
        <w:ind w:left="720"/>
        <w:rPr>
          <w:lang w:val="en-GB"/>
        </w:rPr>
      </w:pPr>
      <w:r w:rsidRPr="13B44A51">
        <w:rPr>
          <w:lang w:val="en-GB"/>
        </w:rPr>
        <w:t>Sari 44 on suomen naisten hiihtomaajoukkueen päävalmentaja ja suunnittelee tarkan treeniruokavalion yhdessä jokaisen hiihtäjän kanssa. Järjestelmän avulla on helppo suunnitella raamit koko joukkueelle ja tehdä pieniä muutoksia yksilötasolla eri hiihtäjien välillä.</w:t>
      </w:r>
    </w:p>
    <w:p w14:paraId="04F21277" w14:textId="77777777" w:rsidR="00516155" w:rsidRDefault="00516155" w:rsidP="00516155">
      <w:pPr>
        <w:ind w:left="720"/>
        <w:rPr>
          <w:lang w:val="en-GB"/>
        </w:rPr>
      </w:pPr>
    </w:p>
    <w:p w14:paraId="38084169" w14:textId="77777777" w:rsidR="00516155" w:rsidRPr="00D45EC0" w:rsidRDefault="00516155" w:rsidP="00516155">
      <w:pPr>
        <w:ind w:left="720"/>
        <w:rPr>
          <w:lang w:val="en-GB"/>
        </w:rPr>
      </w:pPr>
    </w:p>
    <w:p w14:paraId="38932768" w14:textId="77777777" w:rsidR="007E7CCB" w:rsidRDefault="13B44A51" w:rsidP="13B44A51">
      <w:pPr>
        <w:pStyle w:val="Otsikko3"/>
        <w:numPr>
          <w:ilvl w:val="2"/>
          <w:numId w:val="0"/>
        </w:numPr>
        <w:rPr>
          <w:lang w:val="en-GB"/>
        </w:rPr>
      </w:pPr>
      <w:r w:rsidRPr="13B44A51">
        <w:rPr>
          <w:lang w:val="en-GB"/>
        </w:rPr>
        <w:lastRenderedPageBreak/>
        <w:t>Teppo – Veturinkuljettaja – Laihduttaja</w:t>
      </w:r>
    </w:p>
    <w:p w14:paraId="3F28BC7A" w14:textId="77777777" w:rsidR="00DF723F" w:rsidRPr="00DF723F" w:rsidRDefault="13B44A51" w:rsidP="13B44A51">
      <w:pPr>
        <w:ind w:left="720"/>
        <w:rPr>
          <w:lang w:val="en-GB"/>
        </w:rPr>
      </w:pPr>
      <w:r w:rsidRPr="13B44A51">
        <w:rPr>
          <w:lang w:val="en-GB"/>
        </w:rPr>
        <w:t>Teppo on 55 vuotias veturinkuljettaja, joka on ottanut projektiksi ylimääräisten kilojen karistamisen. Järjestelmän avulla hän pystyy suunnittelemaan diettinsä ja lisäämään toteutuneet ateriat päiväkirjaan. Tepon dieetin ruokavalio ei ole yhtä säännönmukainen kuin ammattiurjeilija.</w:t>
      </w:r>
    </w:p>
    <w:p w14:paraId="56A51DFF" w14:textId="77777777" w:rsidR="007E7CCB" w:rsidRDefault="13B44A51" w:rsidP="13B44A51">
      <w:pPr>
        <w:pStyle w:val="Otsikko3"/>
        <w:numPr>
          <w:ilvl w:val="2"/>
          <w:numId w:val="0"/>
        </w:numPr>
        <w:rPr>
          <w:lang w:val="en-GB"/>
        </w:rPr>
      </w:pPr>
      <w:r w:rsidRPr="13B44A51">
        <w:rPr>
          <w:lang w:val="en-GB"/>
        </w:rPr>
        <w:t>Sanna – Ravintoterapeutti</w:t>
      </w:r>
    </w:p>
    <w:p w14:paraId="21DCA42D" w14:textId="77777777" w:rsidR="007E7CCB" w:rsidRDefault="13B44A51" w:rsidP="13B44A51">
      <w:pPr>
        <w:ind w:left="720"/>
        <w:rPr>
          <w:lang w:val="en-GB"/>
        </w:rPr>
      </w:pPr>
      <w:r w:rsidRPr="13B44A51">
        <w:rPr>
          <w:lang w:val="en-GB"/>
        </w:rPr>
        <w:t>Sanna 30v on ravintoterapeutti, joka suunnittelee asiakkailleen tapauskohtaisesti suositellun ruokavalion. Järjestelmän avulla suunnittelu onnistuu helposti ja hän voi asiakkaan kanssa työstää ruokavaliota yhdessä helposti, niin että ravintoarvot pysyvät rajoissa.</w:t>
      </w:r>
    </w:p>
    <w:p w14:paraId="7386A733" w14:textId="77777777" w:rsidR="00A270E9" w:rsidRDefault="00A270E9" w:rsidP="00D57E59">
      <w:pPr>
        <w:rPr>
          <w:lang w:val="en-GB"/>
        </w:rPr>
      </w:pPr>
    </w:p>
    <w:p w14:paraId="01723A42" w14:textId="02B3281D" w:rsidR="00E8438F" w:rsidRDefault="13B44A51" w:rsidP="13B44A51">
      <w:pPr>
        <w:pStyle w:val="Otsikko2"/>
        <w:numPr>
          <w:ilvl w:val="1"/>
          <w:numId w:val="0"/>
        </w:numPr>
        <w:rPr>
          <w:lang w:val="en-GB"/>
        </w:rPr>
      </w:pPr>
      <w:r w:rsidRPr="13B44A51">
        <w:rPr>
          <w:lang w:val="en-GB"/>
        </w:rPr>
        <w:t>Käytön kontekstin määrittely</w:t>
      </w:r>
    </w:p>
    <w:p w14:paraId="00BA082F" w14:textId="77777777" w:rsidR="007E7CCB" w:rsidRDefault="13B44A51" w:rsidP="13B44A51">
      <w:pPr>
        <w:pStyle w:val="Otsikko3"/>
        <w:numPr>
          <w:ilvl w:val="2"/>
          <w:numId w:val="0"/>
        </w:numPr>
        <w:rPr>
          <w:lang w:val="en-GB"/>
        </w:rPr>
      </w:pPr>
      <w:r w:rsidRPr="13B44A51">
        <w:rPr>
          <w:lang w:val="en-GB"/>
        </w:rPr>
        <w:t>Fyysinen konteksti</w:t>
      </w:r>
      <w:bookmarkStart w:id="0" w:name="_GoBack"/>
      <w:bookmarkEnd w:id="0"/>
    </w:p>
    <w:p w14:paraId="7FD0427E" w14:textId="0575578C" w:rsidR="00FD2EE7" w:rsidRPr="00FD2EE7" w:rsidRDefault="13B44A51" w:rsidP="13B44A51">
      <w:pPr>
        <w:ind w:left="720"/>
        <w:rPr>
          <w:lang w:val="en-GB"/>
        </w:rPr>
      </w:pPr>
      <w:r w:rsidRPr="13B44A51">
        <w:rPr>
          <w:lang w:val="en-GB"/>
        </w:rPr>
        <w:t>Ohjelman käyttö on tarkoitettu tapahtuvan pääsääntöisesti koti/toimistoympäristössä pöytäkoneella tai kannettavalla. Ohjelman käyttö ei vaadi internetyhteyttä. Tulostusmahdollisuus olisi hyvä viikkoruoka-aikataulun tulostusta varten.</w:t>
      </w:r>
    </w:p>
    <w:p w14:paraId="383DBCFB" w14:textId="77777777" w:rsidR="007E7CCB" w:rsidRDefault="13B44A51" w:rsidP="13B44A51">
      <w:pPr>
        <w:pStyle w:val="Otsikko3"/>
        <w:numPr>
          <w:ilvl w:val="2"/>
          <w:numId w:val="0"/>
        </w:numPr>
        <w:rPr>
          <w:lang w:val="en-GB"/>
        </w:rPr>
      </w:pPr>
      <w:r w:rsidRPr="13B44A51">
        <w:rPr>
          <w:lang w:val="en-GB"/>
        </w:rPr>
        <w:t>Sosiaalinen konteksti</w:t>
      </w:r>
    </w:p>
    <w:p w14:paraId="7177E166" w14:textId="1388FEDB" w:rsidR="13B44A51" w:rsidRDefault="13B44A51" w:rsidP="13B44A51">
      <w:pPr>
        <w:rPr>
          <w:lang w:val="en-GB"/>
        </w:rPr>
      </w:pPr>
      <w:r w:rsidRPr="13B44A51">
        <w:rPr>
          <w:lang w:val="en-GB"/>
        </w:rPr>
        <w:t>Ohjelman käyttö tapahtuu pääsääntöisesti yksin ja jossain vaiheessa esimerkiksi valmentaja ja urheilija yhdessä. Tilanteet jossa yhtäaikaisia suunnittelijoita olisi enemmän kuin 2 ovat harvinaisia.</w:t>
      </w:r>
    </w:p>
    <w:p w14:paraId="141A06F4" w14:textId="77777777" w:rsidR="007E7CCB" w:rsidRDefault="13B44A51" w:rsidP="13B44A51">
      <w:pPr>
        <w:pStyle w:val="Otsikko3"/>
        <w:numPr>
          <w:ilvl w:val="2"/>
          <w:numId w:val="0"/>
        </w:numPr>
        <w:rPr>
          <w:lang w:val="en-GB"/>
        </w:rPr>
      </w:pPr>
      <w:r w:rsidRPr="13B44A51">
        <w:rPr>
          <w:lang w:val="en-GB"/>
        </w:rPr>
        <w:t>Organisatorinen konteksti</w:t>
      </w:r>
    </w:p>
    <w:p w14:paraId="33E5128F" w14:textId="77777777" w:rsidR="007E7CCB" w:rsidRDefault="13B44A51" w:rsidP="13B44A51">
      <w:pPr>
        <w:pStyle w:val="Otsikko3"/>
        <w:numPr>
          <w:ilvl w:val="2"/>
          <w:numId w:val="0"/>
        </w:numPr>
        <w:rPr>
          <w:lang w:val="en-GB"/>
        </w:rPr>
      </w:pPr>
      <w:r w:rsidRPr="13B44A51">
        <w:rPr>
          <w:lang w:val="en-GB"/>
        </w:rPr>
        <w:t>Toiminnallinen konteksti</w:t>
      </w:r>
    </w:p>
    <w:p w14:paraId="15DF2FF0" w14:textId="77777777" w:rsidR="007E7CCB" w:rsidRDefault="13B44A51" w:rsidP="13B44A51">
      <w:pPr>
        <w:pStyle w:val="Otsikko3"/>
        <w:numPr>
          <w:ilvl w:val="2"/>
          <w:numId w:val="0"/>
        </w:numPr>
        <w:rPr>
          <w:lang w:val="en-GB"/>
        </w:rPr>
      </w:pPr>
      <w:r w:rsidRPr="13B44A51">
        <w:rPr>
          <w:lang w:val="en-GB"/>
        </w:rPr>
        <w:t>Tekninen konteksti</w:t>
      </w:r>
    </w:p>
    <w:p w14:paraId="436857FD" w14:textId="6484A511" w:rsidR="13B44A51" w:rsidRDefault="13B44A51" w:rsidP="13B44A51">
      <w:pPr>
        <w:rPr>
          <w:lang w:val="en-GB"/>
        </w:rPr>
      </w:pPr>
      <w:r w:rsidRPr="13B44A51">
        <w:rPr>
          <w:lang w:val="en-GB"/>
        </w:rPr>
        <w:t xml:space="preserve">Ohjelman käyttö tapahtuu windows ympäristössä pöytä/kannettavalla tietokoneella. Käytön kannalta on oleellista että käyttäjällä on tulostin käytettävissä, jotta ruoka-aikataulun voi tulostaa. </w:t>
      </w:r>
    </w:p>
    <w:p w14:paraId="69CFCFE1" w14:textId="77777777" w:rsidR="007E7CCB" w:rsidRDefault="007E7CCB">
      <w:pPr>
        <w:rPr>
          <w:lang w:val="en-GB"/>
        </w:rPr>
      </w:pPr>
    </w:p>
    <w:p w14:paraId="0A109516" w14:textId="77777777" w:rsidR="007E7CCB" w:rsidRDefault="13B44A51" w:rsidP="13B44A51">
      <w:pPr>
        <w:pStyle w:val="Otsikko1"/>
        <w:numPr>
          <w:ilvl w:val="0"/>
          <w:numId w:val="0"/>
        </w:numPr>
        <w:rPr>
          <w:lang w:val="en-GB"/>
        </w:rPr>
      </w:pPr>
      <w:r w:rsidRPr="13B44A51">
        <w:rPr>
          <w:lang w:val="en-GB"/>
        </w:rPr>
        <w:lastRenderedPageBreak/>
        <w:t>Käyttöliittymäkonseptit</w:t>
      </w:r>
    </w:p>
    <w:p w14:paraId="186A04E6" w14:textId="77777777" w:rsidR="000D4530" w:rsidRDefault="000D4530" w:rsidP="000D4530">
      <w:pPr>
        <w:pStyle w:val="Leipteksti"/>
        <w:rPr>
          <w:lang w:val="en-GB"/>
        </w:rPr>
      </w:pPr>
    </w:p>
    <w:p w14:paraId="12BB5115" w14:textId="77777777" w:rsidR="007E7CCB" w:rsidRDefault="13B44A51" w:rsidP="13B44A51">
      <w:pPr>
        <w:pStyle w:val="Otsikko3"/>
        <w:numPr>
          <w:ilvl w:val="2"/>
          <w:numId w:val="0"/>
        </w:numPr>
        <w:rPr>
          <w:lang w:val="en-GB"/>
        </w:rPr>
      </w:pPr>
      <w:r w:rsidRPr="13B44A51">
        <w:rPr>
          <w:lang w:val="en-GB"/>
        </w:rPr>
        <w:t>Konsepti #1</w:t>
      </w:r>
    </w:p>
    <w:p w14:paraId="151EED2D" w14:textId="77777777" w:rsidR="004704F3" w:rsidRPr="004704F3" w:rsidRDefault="13B44A51" w:rsidP="13B44A51">
      <w:pPr>
        <w:rPr>
          <w:lang w:val="en-GB"/>
        </w:rPr>
      </w:pPr>
      <w:r w:rsidRPr="13B44A51">
        <w:rPr>
          <w:lang w:val="en-GB"/>
        </w:rPr>
        <w:t>Ensimmäisessä konseptissa kaikki elementit ovat yhtäaikaa näkyvillä, joka tekee konseptista ehkä hieman sekavan.</w:t>
      </w:r>
    </w:p>
    <w:p w14:paraId="09AB7DE7" w14:textId="77777777" w:rsidR="00114791" w:rsidRDefault="00C77C36" w:rsidP="00114791">
      <w:pPr>
        <w:rPr>
          <w:noProof/>
        </w:rPr>
      </w:pPr>
      <w:r w:rsidRPr="004D1029">
        <w:rPr>
          <w:noProof/>
        </w:rPr>
        <w:drawing>
          <wp:inline distT="0" distB="0" distL="0" distR="0" wp14:anchorId="62CFC21A" wp14:editId="07777777">
            <wp:extent cx="5295900" cy="31146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114675"/>
                    </a:xfrm>
                    <a:prstGeom prst="rect">
                      <a:avLst/>
                    </a:prstGeom>
                    <a:noFill/>
                    <a:ln>
                      <a:noFill/>
                    </a:ln>
                  </pic:spPr>
                </pic:pic>
              </a:graphicData>
            </a:graphic>
          </wp:inline>
        </w:drawing>
      </w:r>
    </w:p>
    <w:p w14:paraId="61B59CB9" w14:textId="77777777" w:rsidR="004704F3" w:rsidRDefault="004704F3" w:rsidP="00114791">
      <w:pPr>
        <w:rPr>
          <w:lang w:val="en-GB"/>
        </w:rPr>
      </w:pPr>
    </w:p>
    <w:p w14:paraId="7819182A" w14:textId="77777777" w:rsidR="00E031AB" w:rsidRDefault="00E031AB" w:rsidP="00114791">
      <w:pPr>
        <w:rPr>
          <w:lang w:val="en-GB"/>
        </w:rPr>
      </w:pPr>
    </w:p>
    <w:p w14:paraId="20153ECE" w14:textId="77777777" w:rsidR="00E031AB" w:rsidRDefault="00E031AB" w:rsidP="00114791">
      <w:pPr>
        <w:rPr>
          <w:lang w:val="en-GB"/>
        </w:rPr>
      </w:pPr>
    </w:p>
    <w:p w14:paraId="4B8A9B08" w14:textId="77777777" w:rsidR="00E031AB" w:rsidRDefault="00E031AB" w:rsidP="00114791">
      <w:pPr>
        <w:rPr>
          <w:lang w:val="en-GB"/>
        </w:rPr>
      </w:pPr>
    </w:p>
    <w:p w14:paraId="6F10BFD6" w14:textId="77777777" w:rsidR="00E031AB" w:rsidRDefault="00E031AB" w:rsidP="00114791">
      <w:pPr>
        <w:rPr>
          <w:lang w:val="en-GB"/>
        </w:rPr>
      </w:pPr>
    </w:p>
    <w:p w14:paraId="5535AE9A" w14:textId="77777777" w:rsidR="00E031AB" w:rsidRDefault="00E031AB" w:rsidP="00114791">
      <w:pPr>
        <w:rPr>
          <w:lang w:val="en-GB"/>
        </w:rPr>
      </w:pPr>
    </w:p>
    <w:p w14:paraId="2F3D0942" w14:textId="77777777" w:rsidR="00E031AB" w:rsidRDefault="00E031AB" w:rsidP="00114791">
      <w:pPr>
        <w:rPr>
          <w:lang w:val="en-GB"/>
        </w:rPr>
      </w:pPr>
    </w:p>
    <w:p w14:paraId="66121A58" w14:textId="77777777" w:rsidR="00E031AB" w:rsidRDefault="00E031AB" w:rsidP="00114791">
      <w:pPr>
        <w:rPr>
          <w:lang w:val="en-GB"/>
        </w:rPr>
      </w:pPr>
    </w:p>
    <w:p w14:paraId="04EBCC3D" w14:textId="77777777" w:rsidR="00E031AB" w:rsidRPr="00114791" w:rsidRDefault="00E031AB" w:rsidP="00114791">
      <w:pPr>
        <w:rPr>
          <w:lang w:val="en-GB"/>
        </w:rPr>
      </w:pPr>
    </w:p>
    <w:p w14:paraId="541A77B6" w14:textId="77777777" w:rsidR="00D832DF" w:rsidRDefault="00D832DF" w:rsidP="13B44A51">
      <w:pPr>
        <w:pStyle w:val="Otsikko3"/>
        <w:numPr>
          <w:ilvl w:val="2"/>
          <w:numId w:val="0"/>
        </w:numPr>
        <w:rPr>
          <w:lang w:val="en-GB"/>
        </w:rPr>
      </w:pPr>
    </w:p>
    <w:p w14:paraId="00662BB7" w14:textId="1D4AA7F7" w:rsidR="007E7CCB" w:rsidRDefault="13B44A51" w:rsidP="13B44A51">
      <w:pPr>
        <w:pStyle w:val="Otsikko3"/>
        <w:numPr>
          <w:ilvl w:val="2"/>
          <w:numId w:val="0"/>
        </w:numPr>
        <w:rPr>
          <w:lang w:val="en-GB"/>
        </w:rPr>
      </w:pPr>
      <w:r w:rsidRPr="13B44A51">
        <w:rPr>
          <w:lang w:val="en-GB"/>
        </w:rPr>
        <w:t>Konsepti #2</w:t>
      </w:r>
    </w:p>
    <w:p w14:paraId="317E2AB7" w14:textId="77777777" w:rsidR="004704F3" w:rsidRPr="004704F3" w:rsidRDefault="13B44A51" w:rsidP="13B44A51">
      <w:pPr>
        <w:rPr>
          <w:lang w:val="en-GB"/>
        </w:rPr>
      </w:pPr>
      <w:r w:rsidRPr="13B44A51">
        <w:rPr>
          <w:lang w:val="en-GB"/>
        </w:rPr>
        <w:t>Toisessa konseptissa on käytetty välilehtiä selkeyttämään käyttöliittymää ja vähentämään kerralla esitettävien elementtien määrää.</w:t>
      </w:r>
    </w:p>
    <w:p w14:paraId="1DFDD528" w14:textId="77777777" w:rsidR="004704F3" w:rsidRPr="004704F3" w:rsidRDefault="004704F3" w:rsidP="004704F3">
      <w:pPr>
        <w:rPr>
          <w:lang w:val="en-GB"/>
        </w:rPr>
      </w:pPr>
    </w:p>
    <w:p w14:paraId="2F75B54E" w14:textId="77777777" w:rsidR="00114791" w:rsidRDefault="00C77C36" w:rsidP="00114791">
      <w:pPr>
        <w:rPr>
          <w:noProof/>
        </w:rPr>
      </w:pPr>
      <w:r w:rsidRPr="004D1029">
        <w:rPr>
          <w:noProof/>
        </w:rPr>
        <w:drawing>
          <wp:inline distT="0" distB="0" distL="0" distR="0" wp14:anchorId="3FB5FC85" wp14:editId="07777777">
            <wp:extent cx="5505450" cy="5495925"/>
            <wp:effectExtent l="0" t="0" r="0" b="0"/>
            <wp:docPr id="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5495925"/>
                    </a:xfrm>
                    <a:prstGeom prst="rect">
                      <a:avLst/>
                    </a:prstGeom>
                    <a:noFill/>
                    <a:ln>
                      <a:noFill/>
                    </a:ln>
                  </pic:spPr>
                </pic:pic>
              </a:graphicData>
            </a:graphic>
          </wp:inline>
        </w:drawing>
      </w:r>
    </w:p>
    <w:p w14:paraId="66C7FE01" w14:textId="77777777" w:rsidR="004704F3" w:rsidRDefault="004704F3" w:rsidP="00114791">
      <w:pPr>
        <w:rPr>
          <w:noProof/>
        </w:rPr>
      </w:pPr>
    </w:p>
    <w:p w14:paraId="76204B22" w14:textId="77777777" w:rsidR="004704F3" w:rsidRDefault="004704F3" w:rsidP="00114791">
      <w:pPr>
        <w:rPr>
          <w:noProof/>
        </w:rPr>
      </w:pPr>
    </w:p>
    <w:p w14:paraId="2B5DAE36" w14:textId="77777777" w:rsidR="004704F3" w:rsidRDefault="004704F3" w:rsidP="00114791">
      <w:pPr>
        <w:rPr>
          <w:noProof/>
        </w:rPr>
      </w:pPr>
    </w:p>
    <w:p w14:paraId="709FB3A6" w14:textId="77777777" w:rsidR="004704F3" w:rsidRDefault="004704F3" w:rsidP="00114791">
      <w:pPr>
        <w:rPr>
          <w:noProof/>
        </w:rPr>
      </w:pPr>
    </w:p>
    <w:p w14:paraId="52B01C6A" w14:textId="77777777" w:rsidR="004704F3" w:rsidRDefault="004704F3" w:rsidP="00114791">
      <w:pPr>
        <w:rPr>
          <w:noProof/>
        </w:rPr>
      </w:pPr>
    </w:p>
    <w:p w14:paraId="4BB6E31C" w14:textId="77777777" w:rsidR="004704F3" w:rsidRPr="00114791" w:rsidRDefault="004704F3" w:rsidP="00114791">
      <w:pPr>
        <w:rPr>
          <w:lang w:val="en-GB"/>
        </w:rPr>
      </w:pPr>
    </w:p>
    <w:p w14:paraId="0E64AB28" w14:textId="77777777" w:rsidR="007E7CCB" w:rsidRDefault="13B44A51" w:rsidP="13B44A51">
      <w:pPr>
        <w:pStyle w:val="Otsikko3"/>
        <w:numPr>
          <w:ilvl w:val="2"/>
          <w:numId w:val="0"/>
        </w:numPr>
        <w:rPr>
          <w:lang w:val="en-GB"/>
        </w:rPr>
      </w:pPr>
      <w:r w:rsidRPr="13B44A51">
        <w:rPr>
          <w:lang w:val="en-GB"/>
        </w:rPr>
        <w:lastRenderedPageBreak/>
        <w:t>Konsepti #3 VALITTU</w:t>
      </w:r>
    </w:p>
    <w:p w14:paraId="31ED4D16" w14:textId="77777777" w:rsidR="004704F3" w:rsidRPr="004704F3" w:rsidRDefault="13B44A51" w:rsidP="13B44A51">
      <w:pPr>
        <w:rPr>
          <w:lang w:val="en-GB"/>
        </w:rPr>
      </w:pPr>
      <w:r w:rsidRPr="13B44A51">
        <w:rPr>
          <w:lang w:val="en-GB"/>
        </w:rPr>
        <w:t>Kolmas konsepti ei eroa paljoa toisesta, mutta viikkonäkymä on siirtynyt vasemmalle puolelle. Tämä konsepti miellyttää eniten omaa silmääni ja vaikuttaa luonnollisimmalta. Viikkonäkymä johon käyttäjän lisäämät ateriat esitetään on parhaalla paikalla vasemmalla ja käyttäjä voi lisätä uusia aterioita näkymään oikeanpuoleisesta näkymästä.</w:t>
      </w:r>
    </w:p>
    <w:p w14:paraId="22050172" w14:textId="77777777" w:rsidR="004704F3" w:rsidRPr="004704F3" w:rsidRDefault="004704F3" w:rsidP="004704F3">
      <w:pPr>
        <w:rPr>
          <w:lang w:val="en-GB"/>
        </w:rPr>
      </w:pPr>
    </w:p>
    <w:p w14:paraId="5D96E757" w14:textId="77777777" w:rsidR="007E7CCB" w:rsidRPr="00114791" w:rsidRDefault="00C77C36">
      <w:pPr>
        <w:rPr>
          <w:lang w:val="en-GB"/>
        </w:rPr>
      </w:pPr>
      <w:r w:rsidRPr="004D1029">
        <w:rPr>
          <w:noProof/>
        </w:rPr>
        <w:drawing>
          <wp:inline distT="0" distB="0" distL="0" distR="0" wp14:anchorId="6ED11EA4" wp14:editId="07777777">
            <wp:extent cx="5114925" cy="5391150"/>
            <wp:effectExtent l="0" t="0" r="0" b="0"/>
            <wp:docPr id="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5391150"/>
                    </a:xfrm>
                    <a:prstGeom prst="rect">
                      <a:avLst/>
                    </a:prstGeom>
                    <a:noFill/>
                    <a:ln>
                      <a:noFill/>
                    </a:ln>
                  </pic:spPr>
                </pic:pic>
              </a:graphicData>
            </a:graphic>
          </wp:inline>
        </w:drawing>
      </w:r>
    </w:p>
    <w:p w14:paraId="6F99DB9A" w14:textId="7381B599" w:rsidR="00AB6181" w:rsidRPr="00AB6181" w:rsidRDefault="13B44A51" w:rsidP="00661FED">
      <w:pPr>
        <w:pStyle w:val="Otsikko1"/>
        <w:numPr>
          <w:ilvl w:val="0"/>
          <w:numId w:val="0"/>
        </w:numPr>
        <w:rPr>
          <w:lang w:val="en-GB"/>
        </w:rPr>
      </w:pPr>
      <w:r w:rsidRPr="13B44A51">
        <w:rPr>
          <w:lang w:val="en-GB"/>
        </w:rPr>
        <w:lastRenderedPageBreak/>
        <w:t>Käyttöliittymän prototypointi</w:t>
      </w:r>
    </w:p>
    <w:p w14:paraId="30AFDCDB" w14:textId="1CD79D13" w:rsidR="00985EC5" w:rsidRDefault="00985EC5" w:rsidP="00985EC5">
      <w:pPr>
        <w:pStyle w:val="Leipteksti"/>
      </w:pPr>
      <w:r>
        <w:rPr>
          <w:noProof/>
        </w:rPr>
        <w:drawing>
          <wp:inline distT="0" distB="0" distL="0" distR="0" wp14:anchorId="09BDBFFE" wp14:editId="20C41147">
            <wp:extent cx="6115050" cy="3438525"/>
            <wp:effectExtent l="0" t="0" r="0" b="9525"/>
            <wp:docPr id="5" name="Kuva 5" descr="C:\Users\QH900\AppData\Local\Microsoft\Windows\INetCache\Content.Word\IMG_20171012_21114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H900\AppData\Local\Microsoft\Windows\INetCache\Content.Word\IMG_20171012_2111418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37A13238" w14:textId="225A8B41" w:rsidR="00985EC5" w:rsidRDefault="00985EC5">
      <w:pPr>
        <w:pStyle w:val="Leipteksti"/>
      </w:pPr>
      <w:r>
        <w:t>Päänäkymä. Koostuu taulukosta joka kuvastaa viikkonäkymää. Käyttäjä voi luoda uusia viikkonäkymiä</w:t>
      </w:r>
      <w:r w:rsidR="0009068F">
        <w:t xml:space="preserve"> </w:t>
      </w:r>
      <w:r w:rsidR="0009068F">
        <w:t>“Uusi”-napista</w:t>
      </w:r>
      <w:r>
        <w:t xml:space="preserve"> oikealta yläreunasta </w:t>
      </w:r>
      <w:r w:rsidR="0009068F">
        <w:t>-</w:t>
      </w:r>
      <w:proofErr w:type="gramStart"/>
      <w:r w:rsidR="0009068F">
        <w:t>&gt;</w:t>
      </w:r>
      <w:r>
        <w:t>(</w:t>
      </w:r>
      <w:proofErr w:type="gramEnd"/>
      <w:r>
        <w:t>oik. alareunassa dialogi-ikkuna) ja valita</w:t>
      </w:r>
      <w:r w:rsidR="001E1BBB">
        <w:t xml:space="preserve"> listasta tarkasteltavan viikon, jolloin taulukkonäkymä muuttuu</w:t>
      </w:r>
      <w:r w:rsidR="00D832DF">
        <w:t xml:space="preserve"> kuvaamaan kyseistä viikkoa</w:t>
      </w:r>
      <w:r w:rsidR="001E1BBB">
        <w:t>.</w:t>
      </w:r>
    </w:p>
    <w:p w14:paraId="2E5CC382" w14:textId="46A75607" w:rsidR="007E7CCB" w:rsidRDefault="00985EC5">
      <w:pPr>
        <w:pStyle w:val="Leipteksti"/>
      </w:pPr>
      <w:r>
        <w:t>Käyttäjä voi</w:t>
      </w:r>
      <w:r w:rsidR="00210B16">
        <w:t xml:space="preserve"> muokata viikkonäkymää</w:t>
      </w:r>
      <w:r>
        <w:t xml:space="preserve"> </w:t>
      </w:r>
      <w:r w:rsidR="00210B16">
        <w:t>valitsemalla</w:t>
      </w:r>
      <w:r w:rsidR="00E13A1B">
        <w:t xml:space="preserve"> taulukosta tuntia kuvaavan solun</w:t>
      </w:r>
      <w:r>
        <w:t>, johon voi liitttää Aterian oikealla ateri</w:t>
      </w:r>
      <w:r w:rsidR="00F5619D">
        <w:t>alistasta, jolloin Aterian nimi ilmestyy soluun ja myöhemin solua painamalla oiealla näytetään aina tähän liitetty ateria ja sen sisältö. Käyttäjä voi myös tyhjentää solun, luoda uuden ateruia, jos listasta ei löydy oikeaa ateriaa tai poistaa Aterian kokonaan. Aterian poistaminen onnistuu vain, jos sitä ei ole liitetty mihinkään muuhun soluun, missään viikonäkymässä.</w:t>
      </w:r>
      <w:r w:rsidR="00CF4623">
        <w:t xml:space="preserve"> Poistamiset ja tyhjentämiset varmistetaan aina dialogi-ikkunalla.</w:t>
      </w:r>
    </w:p>
    <w:p w14:paraId="49E67169" w14:textId="05B9ACCF" w:rsidR="009829B9" w:rsidRDefault="009829B9">
      <w:pPr>
        <w:pStyle w:val="Leipteksti"/>
      </w:pPr>
      <w:r>
        <w:t xml:space="preserve">HUOM! Kuvasta puuttuu </w:t>
      </w:r>
      <w:r w:rsidR="007A756E">
        <w:t>ylävalikosta aukeavat alavalikot, mutta viikko ruokavalion tulostaminen ja ohjelman lopetus tapahtuu tiedosto valikosta ja apua valikosta vaihoehdot käyttöohjeet ja tietoja ohjelmasta, joista avautuisi uuteen ikkunaan yksinkertaiset käyttöohjeet ja tietoja ohjelmasta.</w:t>
      </w:r>
    </w:p>
    <w:p w14:paraId="5C6205C2" w14:textId="1146E401" w:rsidR="000C5179" w:rsidRDefault="000C5179">
      <w:pPr>
        <w:pStyle w:val="Leipteksti"/>
      </w:pPr>
    </w:p>
    <w:p w14:paraId="67A5AE10" w14:textId="1704EF0A" w:rsidR="000C5179" w:rsidRDefault="000C5179">
      <w:pPr>
        <w:pStyle w:val="Leipteksti"/>
      </w:pPr>
    </w:p>
    <w:p w14:paraId="3352FDB8" w14:textId="7A3811A5" w:rsidR="000C5179" w:rsidRDefault="000C5179">
      <w:pPr>
        <w:pStyle w:val="Leipteksti"/>
      </w:pPr>
    </w:p>
    <w:p w14:paraId="5409E977" w14:textId="77777777" w:rsidR="000C5179" w:rsidRDefault="000C5179">
      <w:pPr>
        <w:pStyle w:val="Leipteksti"/>
      </w:pPr>
    </w:p>
    <w:p w14:paraId="24FA0253" w14:textId="4F6F922F" w:rsidR="000C5179" w:rsidRDefault="000C5179" w:rsidP="13B44A51">
      <w:pPr>
        <w:pStyle w:val="Otsikko1"/>
        <w:numPr>
          <w:ilvl w:val="0"/>
          <w:numId w:val="0"/>
        </w:numPr>
        <w:rPr>
          <w:lang w:val="en-GB"/>
        </w:rPr>
      </w:pPr>
      <w:r>
        <w:rPr>
          <w:noProof/>
          <w:lang w:val="en-GB"/>
        </w:rPr>
        <w:lastRenderedPageBreak/>
        <w:drawing>
          <wp:inline distT="0" distB="0" distL="0" distR="0" wp14:anchorId="664E9DA0" wp14:editId="721F7676">
            <wp:extent cx="6113780" cy="3444875"/>
            <wp:effectExtent l="0" t="0" r="1270" b="3175"/>
            <wp:docPr id="7" name="Kuva 7" descr="C:\Users\QH900\AppData\Local\Microsoft\Windows\INetCache\Content.Word\IMG_20171012_21115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H900\AppData\Local\Microsoft\Windows\INetCache\Content.Word\IMG_20171012_2111503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3780" cy="3444875"/>
                    </a:xfrm>
                    <a:prstGeom prst="rect">
                      <a:avLst/>
                    </a:prstGeom>
                    <a:noFill/>
                    <a:ln>
                      <a:noFill/>
                    </a:ln>
                  </pic:spPr>
                </pic:pic>
              </a:graphicData>
            </a:graphic>
          </wp:inline>
        </w:drawing>
      </w:r>
    </w:p>
    <w:p w14:paraId="0647FE6D" w14:textId="2FFCD5E8" w:rsidR="000C5179" w:rsidRDefault="000C5179" w:rsidP="000C5179">
      <w:pPr>
        <w:rPr>
          <w:lang w:val="en-GB"/>
        </w:rPr>
      </w:pPr>
      <w:r>
        <w:rPr>
          <w:lang w:val="en-GB"/>
        </w:rPr>
        <w:t xml:space="preserve">Elintarvikkeiden lisäämiseen ja aterioiden luontiin tarkoitettu ikkuna. </w:t>
      </w:r>
      <w:r w:rsidR="001865F7">
        <w:rPr>
          <w:lang w:val="en-GB"/>
        </w:rPr>
        <w:t xml:space="preserve">Elintarvike välilehdellä käytttäjä voi lisätä uusia elintarvikkeita ohjelmaan. Elintarvike sisältää sen nimen </w:t>
      </w:r>
      <w:r w:rsidR="0091463C">
        <w:rPr>
          <w:lang w:val="en-GB"/>
        </w:rPr>
        <w:t>ja energiamäärän kilo</w:t>
      </w:r>
      <w:r w:rsidR="00993CAC">
        <w:rPr>
          <w:lang w:val="en-GB"/>
        </w:rPr>
        <w:t>kaloreissa</w:t>
      </w:r>
      <w:r w:rsidR="00053B19">
        <w:rPr>
          <w:lang w:val="en-GB"/>
        </w:rPr>
        <w:t>.</w:t>
      </w:r>
      <w:r w:rsidR="00B608E1">
        <w:rPr>
          <w:lang w:val="en-GB"/>
        </w:rPr>
        <w:t xml:space="preserve"> Käyttäjä voi poistaa elintavikkeita ainoastaan, mikäli se ei jo sisälly johonkin ateriakokonaisuuteen.</w:t>
      </w:r>
      <w:r w:rsidR="009A1645">
        <w:rPr>
          <w:lang w:val="en-GB"/>
        </w:rPr>
        <w:t xml:space="preserve"> Jos käyttäjä muokkaa elintarvikettta, se vaikuttaa kaikkiin aterioihin, jotka sisältävät kys. elintarvikkeen, ja siitä ilmoitetaan käyttäjälle dialogi-ikkunalla.</w:t>
      </w:r>
    </w:p>
    <w:p w14:paraId="2FE9D09E" w14:textId="1A23EA28" w:rsidR="00F95A06" w:rsidRDefault="00F95A06" w:rsidP="000C5179">
      <w:pPr>
        <w:rPr>
          <w:lang w:val="en-GB"/>
        </w:rPr>
      </w:pPr>
      <w:r>
        <w:rPr>
          <w:lang w:val="en-GB"/>
        </w:rPr>
        <w:t>Aterian luonti tapahtuu lisäämällä elintarvikkeita, valitsemalla haluttu elintarvike listasta ja niiden määrä grammoina tai millilitroina</w:t>
      </w:r>
      <w:r w:rsidR="00C93A19">
        <w:rPr>
          <w:lang w:val="en-GB"/>
        </w:rPr>
        <w:t xml:space="preserve"> ja painamalla Lisää painiketta.</w:t>
      </w:r>
      <w:r w:rsidR="000A1266">
        <w:rPr>
          <w:lang w:val="en-GB"/>
        </w:rPr>
        <w:t xml:space="preserve"> Aterian kokonais kalorimäärä päivittyy sitämukaa (vasen alareuna), kun elintarvikkeita lisätään ateriaan.</w:t>
      </w:r>
      <w:r w:rsidR="00C93A19">
        <w:rPr>
          <w:lang w:val="en-GB"/>
        </w:rPr>
        <w:t xml:space="preserve"> Jos syöte on virheellinen, ilmoitetaan käyttäjälle dialogi-ikkunassa.</w:t>
      </w:r>
      <w:r w:rsidR="00103260">
        <w:rPr>
          <w:lang w:val="en-GB"/>
        </w:rPr>
        <w:t xml:space="preserve"> Mikäli aterialle annetaan nimi joka on jo käytössä, ilmoitetaan käyttäjälle.</w:t>
      </w:r>
      <w:r w:rsidR="007E72C3">
        <w:rPr>
          <w:lang w:val="en-GB"/>
        </w:rPr>
        <w:t xml:space="preserve"> Mikäli käyttäjä syöttää cirheellisesti elintarvikkeen listaan, voi hän poistaa sen valitsemalla listasta elintarvikkeen ja poistamalla sen “Poista” painikkeella.</w:t>
      </w:r>
    </w:p>
    <w:p w14:paraId="6EDACEFB" w14:textId="0BDB80D8" w:rsidR="001F1536" w:rsidRDefault="001F1536" w:rsidP="000C5179">
      <w:pPr>
        <w:rPr>
          <w:lang w:val="en-GB"/>
        </w:rPr>
      </w:pPr>
      <w:r>
        <w:rPr>
          <w:lang w:val="en-GB"/>
        </w:rPr>
        <w:t>Kun ateria on valmis käyttäjä painaa “Tallenna”-painiketa, jolloin ateria tallennetaan ja ikkuna sulkeutuu.</w:t>
      </w:r>
    </w:p>
    <w:p w14:paraId="18D27525" w14:textId="77777777" w:rsidR="001865F7" w:rsidRPr="000C5179" w:rsidRDefault="001865F7" w:rsidP="000C5179">
      <w:pPr>
        <w:rPr>
          <w:lang w:val="en-GB"/>
        </w:rPr>
      </w:pPr>
    </w:p>
    <w:p w14:paraId="55C3654D" w14:textId="3D37E932" w:rsidR="007E7CCB" w:rsidRDefault="13B44A51" w:rsidP="13B44A51">
      <w:pPr>
        <w:pStyle w:val="Otsikko1"/>
        <w:numPr>
          <w:ilvl w:val="0"/>
          <w:numId w:val="0"/>
        </w:numPr>
        <w:rPr>
          <w:lang w:val="en-GB"/>
        </w:rPr>
      </w:pPr>
      <w:r w:rsidRPr="13B44A51">
        <w:rPr>
          <w:lang w:val="en-GB"/>
        </w:rPr>
        <w:lastRenderedPageBreak/>
        <w:t>Käyttöliittymän evaluointi</w:t>
      </w:r>
    </w:p>
    <w:p w14:paraId="5D731FC0" w14:textId="77777777" w:rsidR="007E7CCB" w:rsidRDefault="13B44A51" w:rsidP="13B44A51">
      <w:pPr>
        <w:numPr>
          <w:ilvl w:val="0"/>
          <w:numId w:val="13"/>
        </w:numPr>
        <w:rPr>
          <w:lang w:val="en-GB"/>
        </w:rPr>
      </w:pPr>
      <w:r w:rsidRPr="13B44A51">
        <w:rPr>
          <w:lang w:val="en-GB"/>
        </w:rPr>
        <w:t>Tarkoituksena löytää ongelmia prototyypistä mahdollisimman paljon:</w:t>
      </w:r>
    </w:p>
    <w:p w14:paraId="5E8C05D4" w14:textId="77777777" w:rsidR="007E7CCB" w:rsidRDefault="13B44A51" w:rsidP="13B44A51">
      <w:pPr>
        <w:numPr>
          <w:ilvl w:val="1"/>
          <w:numId w:val="13"/>
        </w:numPr>
        <w:rPr>
          <w:lang w:val="en-GB"/>
        </w:rPr>
      </w:pPr>
      <w:r w:rsidRPr="13B44A51">
        <w:rPr>
          <w:lang w:val="en-GB"/>
        </w:rPr>
        <w:t>Hyvä evaluointi löytää ongelmia</w:t>
      </w:r>
    </w:p>
    <w:p w14:paraId="01C7655F" w14:textId="77777777" w:rsidR="007E7CCB" w:rsidRDefault="13B44A51" w:rsidP="13B44A51">
      <w:pPr>
        <w:numPr>
          <w:ilvl w:val="1"/>
          <w:numId w:val="13"/>
        </w:numPr>
        <w:rPr>
          <w:lang w:val="en-GB"/>
        </w:rPr>
      </w:pPr>
      <w:r w:rsidRPr="13B44A51">
        <w:rPr>
          <w:lang w:val="en-GB"/>
        </w:rPr>
        <w:t>Huono evaluointi puolustelee virheettömyyttä</w:t>
      </w:r>
    </w:p>
    <w:p w14:paraId="27FC0C2B" w14:textId="77777777" w:rsidR="007E7CCB" w:rsidRDefault="13B44A51" w:rsidP="13B44A51">
      <w:pPr>
        <w:numPr>
          <w:ilvl w:val="0"/>
          <w:numId w:val="13"/>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386B3628" w14:textId="77777777" w:rsidR="007E7CCB" w:rsidRDefault="13B44A51" w:rsidP="13B44A51">
      <w:pPr>
        <w:numPr>
          <w:ilvl w:val="0"/>
          <w:numId w:val="13"/>
        </w:numPr>
        <w:rPr>
          <w:lang w:val="en-GB"/>
        </w:rPr>
      </w:pPr>
      <w:r w:rsidRPr="13B44A51">
        <w:rPr>
          <w:lang w:val="en-GB"/>
        </w:rPr>
        <w:t>Lisäksi kuvattava vertaisarviointien tuloksia, jos niitä on saanut.</w:t>
      </w:r>
    </w:p>
    <w:p w14:paraId="1FABB803" w14:textId="77777777" w:rsidR="007E7CCB" w:rsidRDefault="13B44A51" w:rsidP="13B44A51">
      <w:pPr>
        <w:pStyle w:val="Leipteksti"/>
        <w:numPr>
          <w:ilvl w:val="0"/>
          <w:numId w:val="13"/>
        </w:numPr>
        <w:rPr>
          <w:lang w:val="en-GB"/>
        </w:rPr>
      </w:pPr>
      <w:r w:rsidRPr="13B44A51">
        <w:rPr>
          <w:lang w:val="en-GB"/>
        </w:rPr>
        <w:t xml:space="preserve">löydettiinkö evaluoinneissa ongelmia? </w:t>
      </w:r>
    </w:p>
    <w:p w14:paraId="3015AC94" w14:textId="77777777" w:rsidR="007E7CCB" w:rsidRDefault="007E7CCB">
      <w:pPr>
        <w:pStyle w:val="Leipteksti"/>
        <w:numPr>
          <w:ilvl w:val="0"/>
          <w:numId w:val="13"/>
        </w:numPr>
      </w:pPr>
      <w:r>
        <w:t>mitä johtopäätöksiä voidaan tehdä käyttöliittymän laadusta suhteessa vaatimusmäärittelyyn?</w:t>
      </w:r>
    </w:p>
    <w:p w14:paraId="1B601FE9" w14:textId="77777777" w:rsidR="007E7CCB" w:rsidRDefault="007E7CCB">
      <w:pPr>
        <w:pStyle w:val="Leipteksti"/>
        <w:numPr>
          <w:ilvl w:val="0"/>
          <w:numId w:val="13"/>
        </w:numPr>
      </w:pPr>
      <w:r>
        <w:t>miten evaluointien tulokset vaikuttavat prototyyppiin?</w:t>
      </w:r>
    </w:p>
    <w:p w14:paraId="7BCE3BF1" w14:textId="77777777" w:rsidR="007E7CCB" w:rsidRDefault="007E7CCB">
      <w:pPr>
        <w:pStyle w:val="Leipteksti"/>
        <w:numPr>
          <w:ilvl w:val="0"/>
          <w:numId w:val="13"/>
        </w:numPr>
      </w:pPr>
      <w:r>
        <w:t>Mieti mitä prototyypissä pitäisi tehdä toisin? Muista että evaluointi perustuu aina kappaleen 1 määrittelyihin ja tehdään niitä vastaan.</w:t>
      </w:r>
    </w:p>
    <w:p w14:paraId="7F6A16C7" w14:textId="77777777" w:rsidR="007E7CCB" w:rsidRDefault="13B44A51" w:rsidP="13B44A51">
      <w:pPr>
        <w:pStyle w:val="Otsikko2"/>
        <w:numPr>
          <w:ilvl w:val="1"/>
          <w:numId w:val="0"/>
        </w:numPr>
      </w:pPr>
      <w:r>
        <w:t>Heuristinen evaluointi</w:t>
      </w:r>
    </w:p>
    <w:p w14:paraId="06BF9244" w14:textId="77777777" w:rsidR="007E7CCB" w:rsidRDefault="13B44A51">
      <w:pPr>
        <w:numPr>
          <w:ilvl w:val="0"/>
          <w:numId w:val="14"/>
        </w:numPr>
      </w:pPr>
      <w:r>
        <w:t>Kerro mitä heuristiikkakokoelmaa käytit, mutta keskity kertomaan heuristiikan avulla tehdyistä löydöksistä ennemmin kuin toistamaan heuristiikkakokoelman kuvaus.</w:t>
      </w:r>
    </w:p>
    <w:p w14:paraId="761C31CB" w14:textId="77777777" w:rsidR="007E7CCB" w:rsidRDefault="13B44A51">
      <w:pPr>
        <w:numPr>
          <w:ilvl w:val="0"/>
          <w:numId w:val="14"/>
        </w:numPr>
      </w:pPr>
      <w:r>
        <w:t>Löydä mahdollisimman paljon ongelmakohtia, älä pidä “puolustuspuheenvuoroa virheettömyydestä” (tähän mennessä ei vielä virheetöntä prototyyppiä ole tullut vastaan).</w:t>
      </w:r>
    </w:p>
    <w:p w14:paraId="046F5D41" w14:textId="77777777" w:rsidR="007E7CCB" w:rsidRDefault="13B44A51" w:rsidP="13B44A51">
      <w:pPr>
        <w:pStyle w:val="Otsikko2"/>
        <w:numPr>
          <w:ilvl w:val="1"/>
          <w:numId w:val="0"/>
        </w:numPr>
      </w:pPr>
      <w:r>
        <w:t xml:space="preserve">Kognitiivinen läpikäynti </w:t>
      </w:r>
    </w:p>
    <w:p w14:paraId="5629336A" w14:textId="77777777" w:rsidR="007E7CCB" w:rsidRDefault="13B44A51">
      <w:pPr>
        <w:numPr>
          <w:ilvl w:val="0"/>
          <w:numId w:val="15"/>
        </w:numPr>
      </w:pPr>
      <w:r>
        <w:t>Vaihtoehtoinen kohdan 4.3 ja 4.4 kanssa</w:t>
      </w:r>
    </w:p>
    <w:p w14:paraId="0307D1E0" w14:textId="77777777" w:rsidR="007E7CCB" w:rsidRDefault="13B44A51">
      <w:pPr>
        <w:numPr>
          <w:ilvl w:val="0"/>
          <w:numId w:val="15"/>
        </w:numPr>
      </w:pPr>
      <w:r>
        <w:t>Käyttäjän tehtävä/tavoite jaetaan pienempiin, järjestyksessä suoritettaviin osiin</w:t>
      </w:r>
    </w:p>
    <w:p w14:paraId="13F049F3" w14:textId="77777777" w:rsidR="007E7CCB" w:rsidRDefault="13B44A51">
      <w:pPr>
        <w:numPr>
          <w:ilvl w:val="0"/>
          <w:numId w:val="15"/>
        </w:numPr>
      </w:pPr>
      <w:r>
        <w:t>Osatehtävät käydään läpi ja arvioidaan (Wharton 1994)</w:t>
      </w:r>
    </w:p>
    <w:p w14:paraId="6D0C56AF" w14:textId="77777777" w:rsidR="007E7CCB" w:rsidRDefault="13B44A51" w:rsidP="13B44A51">
      <w:pPr>
        <w:pStyle w:val="Otsikko2"/>
        <w:numPr>
          <w:ilvl w:val="1"/>
          <w:numId w:val="0"/>
        </w:numPr>
      </w:pPr>
      <w:r>
        <w:t>Skenaariopohjainen evaluointi</w:t>
      </w:r>
    </w:p>
    <w:p w14:paraId="221B9D6E" w14:textId="77777777" w:rsidR="007E7CCB" w:rsidRDefault="13B44A51">
      <w:pPr>
        <w:numPr>
          <w:ilvl w:val="0"/>
          <w:numId w:val="16"/>
        </w:numPr>
      </w:pPr>
      <w:r>
        <w:t>Vaihtoehtoinen kohdan 4.2 ja 4.4 kanssa</w:t>
      </w:r>
    </w:p>
    <w:p w14:paraId="426ED0C2" w14:textId="77777777" w:rsidR="007E7CCB" w:rsidRDefault="13B44A51">
      <w:pPr>
        <w:numPr>
          <w:ilvl w:val="0"/>
          <w:numId w:val="16"/>
        </w:numPr>
      </w:pPr>
      <w:r>
        <w:t>Käydään läpi käyttäjälle tyypillisiä tehtäviä ja arvioidaan miten hyvin tietyt käyttäjät (vrt. luvut 1.2 ja 1.3) onnistuvat niissä</w:t>
      </w:r>
    </w:p>
    <w:p w14:paraId="3DF49ACA" w14:textId="77777777" w:rsidR="007E7CCB" w:rsidRDefault="13B44A51">
      <w:pPr>
        <w:numPr>
          <w:ilvl w:val="0"/>
          <w:numId w:val="16"/>
        </w:numPr>
      </w:pPr>
      <w:r>
        <w:t>Tehtävistä luodaan useita skenaarioita, joissa jokaisessa on kaksi osaa: tehtäväskenaario ja käyttöskenaario</w:t>
      </w:r>
    </w:p>
    <w:p w14:paraId="546B16F2" w14:textId="77777777" w:rsidR="007E7CCB" w:rsidRDefault="13B44A51">
      <w:pPr>
        <w:numPr>
          <w:ilvl w:val="0"/>
          <w:numId w:val="16"/>
        </w:numPr>
      </w:pPr>
      <w:r>
        <w:t>Ei vain kuvata skenaarioita, vaan evaluoidaan prototyyppiä niiden avulla, ts. skenaarioista pitäisi myös saada analysoitua löydöksiä ongelmista, tämäkään ei ole “puolustuksen puheenvuoro ongelmattoman käyttöliittymän puolesta”.</w:t>
      </w:r>
    </w:p>
    <w:p w14:paraId="2FC84FA3" w14:textId="77777777" w:rsidR="007E7CCB" w:rsidRDefault="13B44A51" w:rsidP="13B44A51">
      <w:pPr>
        <w:pStyle w:val="Otsikko2"/>
        <w:numPr>
          <w:ilvl w:val="1"/>
          <w:numId w:val="0"/>
        </w:numPr>
      </w:pPr>
      <w:r>
        <w:lastRenderedPageBreak/>
        <w:t>Käyttäjätestaus</w:t>
      </w:r>
    </w:p>
    <w:p w14:paraId="561416B8" w14:textId="77777777" w:rsidR="007E7CCB" w:rsidRDefault="13B44A51">
      <w:pPr>
        <w:numPr>
          <w:ilvl w:val="0"/>
          <w:numId w:val="17"/>
        </w:numPr>
      </w:pPr>
      <w:r>
        <w:t>Vaihtoehtoinen kohdan 4.2 ja 4.3 kanssa</w:t>
      </w:r>
    </w:p>
    <w:p w14:paraId="427E5776" w14:textId="77777777" w:rsidR="007E7CCB" w:rsidRDefault="13B44A51">
      <w:pPr>
        <w:numPr>
          <w:ilvl w:val="0"/>
          <w:numId w:val="17"/>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5CB97C63" w14:textId="77777777" w:rsidR="007E7CCB" w:rsidRDefault="13B44A51">
      <w:pPr>
        <w:numPr>
          <w:ilvl w:val="0"/>
          <w:numId w:val="17"/>
        </w:numPr>
      </w:pPr>
      <w:r>
        <w:t>Parhaimmillaan jos onnistuu saamaan testaukseen oikean esimerkkikäyttäjän pääkäyttäjäryhmän edustajana. Huomaa, että itse työn tekijänä ei voi olla käyttäjätestaajana.</w:t>
      </w:r>
    </w:p>
    <w:p w14:paraId="37005A79" w14:textId="77777777" w:rsidR="007E7CCB" w:rsidRDefault="13B44A51" w:rsidP="13B44A51">
      <w:pPr>
        <w:pStyle w:val="Otsikko2"/>
        <w:numPr>
          <w:ilvl w:val="1"/>
          <w:numId w:val="0"/>
        </w:numPr>
      </w:pPr>
      <w:r>
        <w:t>Vertaisarvioinnit</w:t>
      </w:r>
    </w:p>
    <w:p w14:paraId="3EAB3ABB" w14:textId="77777777" w:rsidR="007E7CCB" w:rsidRDefault="13B44A51">
      <w:pPr>
        <w:numPr>
          <w:ilvl w:val="0"/>
          <w:numId w:val="18"/>
        </w:numPr>
      </w:pPr>
      <w:r>
        <w:t>Valinnainen kohta.</w:t>
      </w:r>
    </w:p>
    <w:p w14:paraId="6DECA63D" w14:textId="77777777" w:rsidR="007E7CCB" w:rsidRDefault="13B44A51">
      <w:pPr>
        <w:numPr>
          <w:ilvl w:val="0"/>
          <w:numId w:val="18"/>
        </w:numPr>
      </w:pPr>
      <w:r>
        <w:t>Mikäli olet saanut vertaisarvioita muilta kurssilaisilta (esim. Moodlen vertaisarviointialueella), niin niitä voi kuvata ja analysoida niiden vaikutuksia prototyyppiin.</w:t>
      </w:r>
    </w:p>
    <w:p w14:paraId="7EEA9236" w14:textId="77777777" w:rsidR="007E7CCB" w:rsidRDefault="13B44A51">
      <w:pPr>
        <w:numPr>
          <w:ilvl w:val="0"/>
          <w:numId w:val="18"/>
        </w:numPr>
      </w:pPr>
      <w:r>
        <w:t>Toimii lisänä omiin evaluointeihin, ja tuo näkökulmaa muiltakin kuin ohjelman kehittäjältä. Näitä tuloksia voi myös tuoda esille osana muita evaluointeja.</w:t>
      </w:r>
    </w:p>
    <w:p w14:paraId="73582050" w14:textId="77777777" w:rsidR="007E7CCB" w:rsidRDefault="13B44A51" w:rsidP="13B44A51">
      <w:pPr>
        <w:pStyle w:val="Otsikko2"/>
        <w:numPr>
          <w:ilvl w:val="1"/>
          <w:numId w:val="0"/>
        </w:numPr>
      </w:pPr>
      <w:r>
        <w:t>Evaluointien löydökset ja vaikutukset</w:t>
      </w:r>
    </w:p>
    <w:p w14:paraId="3AA65D9F" w14:textId="77777777" w:rsidR="007E7CCB" w:rsidRDefault="13B44A51">
      <w:pPr>
        <w:numPr>
          <w:ilvl w:val="0"/>
          <w:numId w:val="19"/>
        </w:numPr>
      </w:pPr>
      <w:r>
        <w:t xml:space="preserve">Yhteenveto kohdista 4.1 – 4.5 </w:t>
      </w:r>
    </w:p>
    <w:p w14:paraId="41AB056D" w14:textId="77777777" w:rsidR="007E7CCB" w:rsidRDefault="13B44A51">
      <w:pPr>
        <w:numPr>
          <w:ilvl w:val="0"/>
          <w:numId w:val="19"/>
        </w:numPr>
      </w:pPr>
      <w:r>
        <w:t>LÖYDÖSTEN VAIKUTUKSET ANALYSOITAVA!</w:t>
      </w:r>
    </w:p>
    <w:p w14:paraId="6FA111A5" w14:textId="77777777" w:rsidR="007E7CCB" w:rsidRDefault="13B44A51">
      <w:pPr>
        <w:numPr>
          <w:ilvl w:val="1"/>
          <w:numId w:val="19"/>
        </w:numPr>
      </w:pPr>
      <w:r>
        <w:t>Mitä ongelmia oli?</w:t>
      </w:r>
    </w:p>
    <w:p w14:paraId="59B25000" w14:textId="77777777" w:rsidR="007E7CCB" w:rsidRDefault="13B44A51">
      <w:pPr>
        <w:numPr>
          <w:ilvl w:val="1"/>
          <w:numId w:val="19"/>
        </w:numPr>
      </w:pPr>
      <w:r>
        <w:t>Miksi ne vaikuttavat käyttöä hankaloittavasti?</w:t>
      </w:r>
    </w:p>
    <w:p w14:paraId="6242DCC4" w14:textId="77777777" w:rsidR="007E7CCB" w:rsidRDefault="13B44A51">
      <w:pPr>
        <w:numPr>
          <w:ilvl w:val="1"/>
          <w:numId w:val="19"/>
        </w:numPr>
      </w:pPr>
      <w:r>
        <w:t>Miten suunnitelmaa/prototyyppiä tulisi muuttaa, jotta käytettävyys paranisi?</w:t>
      </w:r>
    </w:p>
    <w:p w14:paraId="083BF82D" w14:textId="77777777" w:rsidR="007E7CCB" w:rsidRDefault="13B44A51" w:rsidP="13B44A51">
      <w:pPr>
        <w:pStyle w:val="Otsikko1"/>
        <w:numPr>
          <w:ilvl w:val="0"/>
          <w:numId w:val="0"/>
        </w:numPr>
      </w:pPr>
      <w:r>
        <w:lastRenderedPageBreak/>
        <w:t>Viimeistelty suunnitelma käyttöliittymästä</w:t>
      </w:r>
    </w:p>
    <w:p w14:paraId="7458E5C3" w14:textId="77777777" w:rsidR="007E7CCB" w:rsidRDefault="13B44A51">
      <w:pPr>
        <w:numPr>
          <w:ilvl w:val="0"/>
          <w:numId w:val="20"/>
        </w:numPr>
      </w:pPr>
      <w:r>
        <w:t>Kuten prototyyppi luvussa 3, joko piirrettynä kynä-viivoitin-ruutupaperi -menetelmällä tai kuvankäsittelyohjelmalla piirtäen.</w:t>
      </w:r>
    </w:p>
    <w:p w14:paraId="0361A20B" w14:textId="77777777" w:rsidR="007E7CCB" w:rsidRDefault="13B44A51">
      <w:pPr>
        <w:numPr>
          <w:ilvl w:val="0"/>
          <w:numId w:val="20"/>
        </w:numPr>
      </w:pPr>
      <w:r>
        <w:t>EI RUUDUNKAAPPAUKSIA!</w:t>
      </w:r>
    </w:p>
    <w:p w14:paraId="38347D7E" w14:textId="77777777" w:rsidR="007E7CCB" w:rsidRDefault="13B44A51">
      <w:pPr>
        <w:numPr>
          <w:ilvl w:val="1"/>
          <w:numId w:val="20"/>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33046467" w14:textId="77777777" w:rsidR="007E7CCB" w:rsidRDefault="13B44A51">
      <w:pPr>
        <w:numPr>
          <w:ilvl w:val="0"/>
          <w:numId w:val="20"/>
        </w:numPr>
      </w:pPr>
      <w:r>
        <w:t>Käyttöliittymä kuvataan siinä laajuudessaan kuin se toteutetaan</w:t>
      </w:r>
    </w:p>
    <w:p w14:paraId="1BA13688" w14:textId="77777777" w:rsidR="007E7CCB" w:rsidRDefault="13B44A51">
      <w:pPr>
        <w:numPr>
          <w:ilvl w:val="1"/>
          <w:numId w:val="20"/>
        </w:numPr>
      </w:pPr>
      <w:r>
        <w:t>Edelleen mukana kaikki dialogit, infoikkunat, jne.</w:t>
      </w:r>
    </w:p>
    <w:p w14:paraId="73048B3E" w14:textId="77777777" w:rsidR="007E7CCB" w:rsidRDefault="13B44A51">
      <w:pPr>
        <w:numPr>
          <w:ilvl w:val="1"/>
          <w:numId w:val="20"/>
        </w:numPr>
      </w:pPr>
      <w:r>
        <w:t>Tässä vaiheessa voi siis rajata toteutusta vielä pienemmäksi, jos evaluoinnissa on tullut ilmi että työstä tulisi muutoin liian iso.</w:t>
      </w:r>
    </w:p>
    <w:p w14:paraId="361F1124" w14:textId="77777777" w:rsidR="007E7CCB" w:rsidRDefault="007E7CCB"/>
    <w:p w14:paraId="229AEAAA" w14:textId="77777777" w:rsidR="007E7CCB" w:rsidRDefault="13B44A51" w:rsidP="13B44A51">
      <w:pPr>
        <w:pStyle w:val="Otsikko1"/>
        <w:numPr>
          <w:ilvl w:val="0"/>
          <w:numId w:val="0"/>
        </w:numPr>
        <w:rPr>
          <w:lang w:val="en-GB"/>
        </w:rPr>
      </w:pPr>
      <w:r w:rsidRPr="13B44A51">
        <w:rPr>
          <w:lang w:val="en-GB"/>
        </w:rPr>
        <w:lastRenderedPageBreak/>
        <w:t>WWW-puolen vaatimusmäärittely</w:t>
      </w:r>
    </w:p>
    <w:p w14:paraId="56D75513" w14:textId="77777777" w:rsidR="007E7CCB" w:rsidRDefault="13B44A51" w:rsidP="13B44A51">
      <w:pPr>
        <w:rPr>
          <w:lang w:val="en-GB"/>
        </w:rPr>
      </w:pPr>
      <w:r w:rsidRPr="13B44A51">
        <w:rPr>
          <w:lang w:val="en-GB"/>
        </w:rPr>
        <w:t>Tämän kohdan voi halutessaan esittää myös kohdan 1 yhteydessä, jos stand-alone- ja web-puolen ohjelmat liittyvät toisiinsa.</w:t>
      </w:r>
    </w:p>
    <w:p w14:paraId="78B4ECD8" w14:textId="77777777" w:rsidR="007E7CCB" w:rsidRDefault="13B44A51" w:rsidP="13B44A51">
      <w:pPr>
        <w:pStyle w:val="Otsikko2"/>
        <w:numPr>
          <w:ilvl w:val="1"/>
          <w:numId w:val="0"/>
        </w:numPr>
        <w:rPr>
          <w:lang w:val="en-GB"/>
        </w:rPr>
      </w:pPr>
      <w:r w:rsidRPr="13B44A51">
        <w:rPr>
          <w:lang w:val="en-GB"/>
        </w:rPr>
        <w:t>Toiminnallisuuden määrittely</w:t>
      </w:r>
    </w:p>
    <w:p w14:paraId="33A1081C" w14:textId="77777777" w:rsidR="007E7CCB" w:rsidRDefault="13B44A51" w:rsidP="13B44A51">
      <w:pPr>
        <w:pStyle w:val="Leipteksti"/>
        <w:numPr>
          <w:ilvl w:val="0"/>
          <w:numId w:val="7"/>
        </w:numPr>
        <w:rPr>
          <w:lang w:val="en-GB"/>
        </w:rPr>
      </w:pPr>
      <w:r w:rsidRPr="13B44A51">
        <w:rPr>
          <w:lang w:val="en-GB"/>
        </w:rPr>
        <w:t xml:space="preserve">mitä järjestelmällä on tarkoitus tehdä? </w:t>
      </w:r>
    </w:p>
    <w:p w14:paraId="40614074" w14:textId="77777777" w:rsidR="007E7CCB" w:rsidRDefault="13B44A51">
      <w:pPr>
        <w:pStyle w:val="Leipteksti"/>
        <w:numPr>
          <w:ilvl w:val="0"/>
          <w:numId w:val="21"/>
        </w:numPr>
        <w:tabs>
          <w:tab w:val="left" w:pos="0"/>
        </w:tabs>
      </w:pPr>
      <w:r>
        <w:t xml:space="preserve">mitä toimintoja järjestelmältä vaaditaan? </w:t>
      </w:r>
    </w:p>
    <w:p w14:paraId="3E489124" w14:textId="77777777" w:rsidR="007E7CCB" w:rsidRDefault="13B44A51" w:rsidP="13B44A51">
      <w:pPr>
        <w:pStyle w:val="Otsikko2"/>
        <w:numPr>
          <w:ilvl w:val="1"/>
          <w:numId w:val="0"/>
        </w:numPr>
        <w:rPr>
          <w:lang w:val="en-GB"/>
        </w:rPr>
      </w:pPr>
      <w:r w:rsidRPr="13B44A51">
        <w:rPr>
          <w:lang w:val="en-GB"/>
        </w:rPr>
        <w:t>Käyttäjäryhmien identifiointi</w:t>
      </w:r>
    </w:p>
    <w:p w14:paraId="53373E2E" w14:textId="77777777" w:rsidR="007E7CCB" w:rsidRDefault="13B44A51" w:rsidP="13B44A51">
      <w:pPr>
        <w:pStyle w:val="Leipteksti"/>
        <w:numPr>
          <w:ilvl w:val="0"/>
          <w:numId w:val="22"/>
        </w:numPr>
        <w:rPr>
          <w:lang w:val="en-GB"/>
        </w:rPr>
      </w:pPr>
      <w:r w:rsidRPr="13B44A51">
        <w:rPr>
          <w:lang w:val="en-GB"/>
        </w:rPr>
        <w:t xml:space="preserve">millaisia eri käyttäjäryhmiä järjestelmälle voidaan löytää? </w:t>
      </w:r>
    </w:p>
    <w:p w14:paraId="2487553C" w14:textId="77777777" w:rsidR="007E7CCB" w:rsidRDefault="13B44A51">
      <w:pPr>
        <w:pStyle w:val="Leipteksti"/>
        <w:numPr>
          <w:ilvl w:val="0"/>
          <w:numId w:val="22"/>
        </w:numPr>
      </w:pPr>
      <w:r>
        <w:t xml:space="preserve">miten eri käyttäjäryhmät eroavat toisistaan? </w:t>
      </w:r>
    </w:p>
    <w:p w14:paraId="23A430A9" w14:textId="77777777" w:rsidR="007E7CCB" w:rsidRDefault="13B44A51">
      <w:pPr>
        <w:pStyle w:val="Leipteksti"/>
        <w:numPr>
          <w:ilvl w:val="0"/>
          <w:numId w:val="22"/>
        </w:numPr>
      </w:pPr>
      <w:r>
        <w:t xml:space="preserve">mikä on tärkein käyttäjäryhmä (kenelle käyttöliittymä on tarkoitettu)? </w:t>
      </w:r>
    </w:p>
    <w:p w14:paraId="2D645487" w14:textId="77777777" w:rsidR="007E7CCB" w:rsidRDefault="13B44A51" w:rsidP="13B44A51">
      <w:pPr>
        <w:numPr>
          <w:ilvl w:val="0"/>
          <w:numId w:val="22"/>
        </w:numPr>
        <w:rPr>
          <w:lang w:val="en-GB"/>
        </w:rPr>
      </w:pPr>
      <w:r w:rsidRPr="13B44A51">
        <w:rPr>
          <w:lang w:val="en-GB"/>
        </w:rPr>
        <w:t>Esimerkkikäyttäjien kuvauksia (mitä enemmän asiaa/käyttäjä, sitä parempi)</w:t>
      </w:r>
    </w:p>
    <w:p w14:paraId="706828B7" w14:textId="77777777" w:rsidR="007E7CCB" w:rsidRDefault="13B44A51" w:rsidP="13B44A51">
      <w:pPr>
        <w:pStyle w:val="Otsikko3"/>
        <w:numPr>
          <w:ilvl w:val="2"/>
          <w:numId w:val="0"/>
        </w:numPr>
        <w:rPr>
          <w:lang w:val="en-GB"/>
        </w:rPr>
      </w:pPr>
      <w:r w:rsidRPr="13B44A51">
        <w:rPr>
          <w:lang w:val="en-GB"/>
        </w:rPr>
        <w:t>Esimerkkikäyttäjän #1 kuvaus</w:t>
      </w:r>
    </w:p>
    <w:p w14:paraId="01584E5B" w14:textId="77777777" w:rsidR="007E7CCB" w:rsidRDefault="13B44A51" w:rsidP="13B44A51">
      <w:pPr>
        <w:pStyle w:val="Otsikko3"/>
        <w:numPr>
          <w:ilvl w:val="2"/>
          <w:numId w:val="0"/>
        </w:numPr>
        <w:rPr>
          <w:lang w:val="en-GB"/>
        </w:rPr>
      </w:pPr>
      <w:r w:rsidRPr="13B44A51">
        <w:rPr>
          <w:lang w:val="en-GB"/>
        </w:rPr>
        <w:t>Esimerkkikäyttäjän #2 kuvaus</w:t>
      </w:r>
    </w:p>
    <w:p w14:paraId="2DAAD01D" w14:textId="77777777" w:rsidR="007E7CCB" w:rsidRDefault="13B44A51" w:rsidP="13B44A51">
      <w:pPr>
        <w:pStyle w:val="Otsikko3"/>
        <w:numPr>
          <w:ilvl w:val="2"/>
          <w:numId w:val="0"/>
        </w:numPr>
        <w:rPr>
          <w:lang w:val="en-GB"/>
        </w:rPr>
      </w:pPr>
      <w:r w:rsidRPr="13B44A51">
        <w:rPr>
          <w:lang w:val="en-GB"/>
        </w:rPr>
        <w:t>Esimerkkikäyttäjän #3 kuvaus</w:t>
      </w:r>
    </w:p>
    <w:p w14:paraId="0877EF1C" w14:textId="77777777" w:rsidR="007E7CCB" w:rsidRDefault="13B44A51" w:rsidP="13B44A51">
      <w:pPr>
        <w:rPr>
          <w:lang w:val="en-GB"/>
        </w:rPr>
      </w:pPr>
      <w:r w:rsidRPr="13B44A51">
        <w:rPr>
          <w:lang w:val="en-GB"/>
        </w:rPr>
        <w:t>…</w:t>
      </w:r>
    </w:p>
    <w:p w14:paraId="3F490DE8" w14:textId="77777777" w:rsidR="007E7CCB" w:rsidRDefault="13B44A51" w:rsidP="13B44A51">
      <w:pPr>
        <w:rPr>
          <w:rFonts w:ascii="Arial" w:hAnsi="Arial"/>
          <w:sz w:val="28"/>
          <w:szCs w:val="28"/>
          <w:lang w:val="en-GB"/>
        </w:rPr>
      </w:pPr>
      <w:r w:rsidRPr="13B44A51">
        <w:rPr>
          <w:rFonts w:ascii="Arial" w:hAnsi="Arial"/>
          <w:sz w:val="28"/>
          <w:szCs w:val="28"/>
          <w:lang w:val="en-GB"/>
        </w:rPr>
        <w:t>1.2.N Esimerkkikäyttäjän #N kuvaus</w:t>
      </w:r>
    </w:p>
    <w:p w14:paraId="4B428FC7" w14:textId="77777777" w:rsidR="007E7CCB" w:rsidRDefault="13B44A51" w:rsidP="13B44A51">
      <w:pPr>
        <w:pStyle w:val="Otsikko2"/>
        <w:numPr>
          <w:ilvl w:val="1"/>
          <w:numId w:val="0"/>
        </w:numPr>
        <w:rPr>
          <w:lang w:val="en-GB"/>
        </w:rPr>
      </w:pPr>
      <w:r w:rsidRPr="13B44A51">
        <w:rPr>
          <w:lang w:val="en-GB"/>
        </w:rPr>
        <w:t>Käytön kontekstin määrittely</w:t>
      </w:r>
    </w:p>
    <w:p w14:paraId="016ADBAF" w14:textId="77777777" w:rsidR="007E7CCB" w:rsidRDefault="13B44A51" w:rsidP="13B44A51">
      <w:pPr>
        <w:numPr>
          <w:ilvl w:val="0"/>
          <w:numId w:val="23"/>
        </w:numPr>
        <w:rPr>
          <w:lang w:val="en-GB"/>
        </w:rPr>
      </w:pPr>
      <w:r w:rsidRPr="13B44A51">
        <w:rPr>
          <w:lang w:val="en-GB"/>
        </w:rPr>
        <w:t xml:space="preserve">Määrittelykuvauksia siitä, missä ympäristössä järjestelmää käytetään. </w:t>
      </w:r>
    </w:p>
    <w:p w14:paraId="61007D47" w14:textId="77777777" w:rsidR="007E7CCB" w:rsidRDefault="13B44A51" w:rsidP="13B44A51">
      <w:pPr>
        <w:numPr>
          <w:ilvl w:val="0"/>
          <w:numId w:val="23"/>
        </w:numPr>
        <w:rPr>
          <w:lang w:val="en-GB"/>
        </w:rPr>
      </w:pPr>
      <w:r w:rsidRPr="13B44A51">
        <w:rPr>
          <w:lang w:val="en-GB"/>
        </w:rPr>
        <w:t>Huomioitava kaikki kontekstit sillä tavoin kuin ne kyseiseen järjestelmään vaikuttavat.</w:t>
      </w:r>
    </w:p>
    <w:p w14:paraId="42290656" w14:textId="77777777" w:rsidR="007E7CCB" w:rsidRDefault="13B44A51" w:rsidP="13B44A51">
      <w:pPr>
        <w:pStyle w:val="Otsikko3"/>
        <w:numPr>
          <w:ilvl w:val="2"/>
          <w:numId w:val="0"/>
        </w:numPr>
        <w:rPr>
          <w:lang w:val="en-GB"/>
        </w:rPr>
      </w:pPr>
      <w:r w:rsidRPr="13B44A51">
        <w:rPr>
          <w:lang w:val="en-GB"/>
        </w:rPr>
        <w:lastRenderedPageBreak/>
        <w:t>Fyysinen konteksti</w:t>
      </w:r>
    </w:p>
    <w:p w14:paraId="1C758DB2" w14:textId="77777777" w:rsidR="007E7CCB" w:rsidRDefault="13B44A51" w:rsidP="13B44A51">
      <w:pPr>
        <w:pStyle w:val="Otsikko3"/>
        <w:numPr>
          <w:ilvl w:val="2"/>
          <w:numId w:val="0"/>
        </w:numPr>
        <w:rPr>
          <w:lang w:val="en-GB"/>
        </w:rPr>
      </w:pPr>
      <w:r w:rsidRPr="13B44A51">
        <w:rPr>
          <w:lang w:val="en-GB"/>
        </w:rPr>
        <w:t>Sosiaalinen konteksti</w:t>
      </w:r>
    </w:p>
    <w:p w14:paraId="08761BA1" w14:textId="77777777" w:rsidR="007E7CCB" w:rsidRDefault="13B44A51" w:rsidP="13B44A51">
      <w:pPr>
        <w:pStyle w:val="Otsikko3"/>
        <w:numPr>
          <w:ilvl w:val="2"/>
          <w:numId w:val="0"/>
        </w:numPr>
        <w:rPr>
          <w:lang w:val="en-GB"/>
        </w:rPr>
      </w:pPr>
      <w:r w:rsidRPr="13B44A51">
        <w:rPr>
          <w:lang w:val="en-GB"/>
        </w:rPr>
        <w:t>Organisatorinen konteksti</w:t>
      </w:r>
    </w:p>
    <w:p w14:paraId="44C3B928" w14:textId="77777777" w:rsidR="007E7CCB" w:rsidRDefault="13B44A51" w:rsidP="13B44A51">
      <w:pPr>
        <w:pStyle w:val="Otsikko3"/>
        <w:numPr>
          <w:ilvl w:val="2"/>
          <w:numId w:val="0"/>
        </w:numPr>
        <w:rPr>
          <w:lang w:val="en-GB"/>
        </w:rPr>
      </w:pPr>
      <w:r w:rsidRPr="13B44A51">
        <w:rPr>
          <w:lang w:val="en-GB"/>
        </w:rPr>
        <w:t>Toiminnallinen konteksti</w:t>
      </w:r>
    </w:p>
    <w:p w14:paraId="45148CD6" w14:textId="77777777" w:rsidR="007E7CCB" w:rsidRDefault="13B44A51" w:rsidP="13B44A51">
      <w:pPr>
        <w:pStyle w:val="Otsikko3"/>
        <w:numPr>
          <w:ilvl w:val="2"/>
          <w:numId w:val="0"/>
        </w:numPr>
        <w:rPr>
          <w:lang w:val="en-GB"/>
        </w:rPr>
      </w:pPr>
      <w:r w:rsidRPr="13B44A51">
        <w:rPr>
          <w:lang w:val="en-GB"/>
        </w:rPr>
        <w:t>Tekninen konteksti</w:t>
      </w:r>
    </w:p>
    <w:p w14:paraId="067B2026" w14:textId="77777777" w:rsidR="007E7CCB" w:rsidRDefault="007E7CCB">
      <w:pPr>
        <w:rPr>
          <w:lang w:val="en-GB"/>
        </w:rPr>
      </w:pPr>
    </w:p>
    <w:p w14:paraId="2ABD0D40" w14:textId="77777777" w:rsidR="007E7CCB" w:rsidRDefault="13B44A51" w:rsidP="13B44A51">
      <w:pPr>
        <w:pStyle w:val="Otsikko1"/>
        <w:numPr>
          <w:ilvl w:val="0"/>
          <w:numId w:val="0"/>
        </w:numPr>
        <w:rPr>
          <w:lang w:val="en-GB"/>
        </w:rPr>
      </w:pPr>
      <w:r w:rsidRPr="13B44A51">
        <w:rPr>
          <w:lang w:val="en-GB"/>
        </w:rPr>
        <w:lastRenderedPageBreak/>
        <w:t>WWW-Käyttöliittymäkonseptit</w:t>
      </w:r>
    </w:p>
    <w:p w14:paraId="73E656A5" w14:textId="77777777" w:rsidR="007E7CCB" w:rsidRDefault="13B44A51" w:rsidP="13B44A51">
      <w:pPr>
        <w:pStyle w:val="Leipteksti"/>
        <w:ind w:left="-964" w:hanging="360"/>
        <w:rPr>
          <w:lang w:val="en-GB"/>
        </w:rPr>
      </w:pPr>
      <w:r w:rsidRPr="13B44A51">
        <w:rPr>
          <w:lang w:val="en-GB"/>
        </w:rPr>
        <w:t>Konsepteja web-käyttöliittymän rakenteesta karkealla tasolla, mielellään kynä/paperipiirroksia joko skannattuina tai digikuvina. Ei ruudunkaappauksia tai mielellään edes koneella piirrettyjä. Aikaa konseptin tuottamiseen käytetty vain muutama minuutti (ei kiinnittymistä tässä vaiheessa vielä oman työn jälkeen, vaan heikommat konsepti-ideat on oltava mahdollista heittää pois ilman että niissä menee paljoa työtä ja siten sitoutumista mukana).</w:t>
      </w:r>
    </w:p>
    <w:p w14:paraId="7ACBD9B2" w14:textId="77777777" w:rsidR="007E7CCB" w:rsidRDefault="13B44A51">
      <w:pPr>
        <w:pStyle w:val="Leipteksti"/>
        <w:numPr>
          <w:ilvl w:val="0"/>
          <w:numId w:val="24"/>
        </w:numPr>
      </w:pPr>
      <w:r>
        <w:t>Huomaa, että www-ympäristö asettaa omia rajoituksiaan ja mahdollisuuksia käyttöliittymälle.</w:t>
      </w:r>
    </w:p>
    <w:p w14:paraId="1F97642F" w14:textId="77777777" w:rsidR="007E7CCB" w:rsidRDefault="13B44A51">
      <w:pPr>
        <w:pStyle w:val="Leipteksti"/>
        <w:numPr>
          <w:ilvl w:val="0"/>
          <w:numId w:val="24"/>
        </w:numPr>
      </w:pPr>
      <w:r>
        <w:t>Keskitytään korkean tason perusideoihin</w:t>
      </w:r>
    </w:p>
    <w:p w14:paraId="69AAB4A4" w14:textId="77777777" w:rsidR="007E7CCB" w:rsidRDefault="13B44A51">
      <w:pPr>
        <w:pStyle w:val="Leipteksti"/>
        <w:numPr>
          <w:ilvl w:val="0"/>
          <w:numId w:val="24"/>
        </w:numPr>
      </w:pPr>
      <w:r>
        <w:t>Kuvataan vain perusnäkymä/-näkymät, ei vielä kaikkia näkymiä ohjelmistosta.</w:t>
      </w:r>
    </w:p>
    <w:p w14:paraId="69E71FEF" w14:textId="77777777" w:rsidR="007E7CCB" w:rsidRDefault="13B44A51">
      <w:pPr>
        <w:pStyle w:val="Leipteksti"/>
        <w:numPr>
          <w:ilvl w:val="0"/>
          <w:numId w:val="24"/>
        </w:numPr>
      </w:pPr>
      <w:r>
        <w:t xml:space="preserve">arvioidaan konseptien hyviä ja huonoja puolia, valitaan perustellusti yksi prototypoitavaksi </w:t>
      </w:r>
    </w:p>
    <w:p w14:paraId="0F6A6C5B" w14:textId="77777777" w:rsidR="007E7CCB" w:rsidRDefault="13B44A51">
      <w:pPr>
        <w:pStyle w:val="Leipteksti"/>
        <w:numPr>
          <w:ilvl w:val="0"/>
          <w:numId w:val="24"/>
        </w:numPr>
      </w:pPr>
      <w:r>
        <w:t xml:space="preserve">miten päädyttiin valittuun käyttöliittymäkonseptiin? </w:t>
      </w:r>
    </w:p>
    <w:p w14:paraId="22536442" w14:textId="77777777" w:rsidR="007E7CCB" w:rsidRDefault="13B44A51">
      <w:pPr>
        <w:pStyle w:val="Leipteksti"/>
        <w:numPr>
          <w:ilvl w:val="0"/>
          <w:numId w:val="24"/>
        </w:numPr>
      </w:pPr>
      <w:r>
        <w:t xml:space="preserve">tekstinä ja kuvina </w:t>
      </w:r>
    </w:p>
    <w:p w14:paraId="61668BB3" w14:textId="77777777" w:rsidR="007E7CCB" w:rsidRDefault="13B44A51" w:rsidP="13B44A51">
      <w:pPr>
        <w:numPr>
          <w:ilvl w:val="0"/>
          <w:numId w:val="24"/>
        </w:numPr>
        <w:rPr>
          <w:lang w:val="en-GB"/>
        </w:rPr>
      </w:pPr>
      <w:r w:rsidRPr="13B44A51">
        <w:rPr>
          <w:lang w:val="en-GB"/>
        </w:rPr>
        <w:t>Useampia, lähestymistavaltaan oleellisesti toisistaan poikkeavia konsepteja vähintään 2-4 kpl</w:t>
      </w:r>
    </w:p>
    <w:p w14:paraId="79A93E7E" w14:textId="77777777" w:rsidR="007E7CCB" w:rsidRDefault="13B44A51" w:rsidP="13B44A51">
      <w:pPr>
        <w:pStyle w:val="Otsikko3"/>
        <w:numPr>
          <w:ilvl w:val="2"/>
          <w:numId w:val="0"/>
        </w:numPr>
        <w:rPr>
          <w:lang w:val="en-GB"/>
        </w:rPr>
      </w:pPr>
      <w:r w:rsidRPr="13B44A51">
        <w:rPr>
          <w:lang w:val="en-GB"/>
        </w:rPr>
        <w:t>Konsepti #1</w:t>
      </w:r>
    </w:p>
    <w:p w14:paraId="33792C0E" w14:textId="77777777" w:rsidR="007E7CCB" w:rsidRDefault="13B44A51" w:rsidP="13B44A51">
      <w:pPr>
        <w:pStyle w:val="Otsikko3"/>
        <w:numPr>
          <w:ilvl w:val="2"/>
          <w:numId w:val="0"/>
        </w:numPr>
        <w:rPr>
          <w:lang w:val="en-GB"/>
        </w:rPr>
      </w:pPr>
      <w:r w:rsidRPr="13B44A51">
        <w:rPr>
          <w:lang w:val="en-GB"/>
        </w:rPr>
        <w:t>Konsepti #2</w:t>
      </w:r>
    </w:p>
    <w:p w14:paraId="6BA70262" w14:textId="77777777" w:rsidR="007E7CCB" w:rsidRDefault="13B44A51" w:rsidP="13B44A51">
      <w:pPr>
        <w:pStyle w:val="Otsikko3"/>
        <w:numPr>
          <w:ilvl w:val="2"/>
          <w:numId w:val="0"/>
        </w:numPr>
        <w:rPr>
          <w:lang w:val="en-GB"/>
        </w:rPr>
      </w:pPr>
      <w:r w:rsidRPr="13B44A51">
        <w:rPr>
          <w:lang w:val="en-GB"/>
        </w:rPr>
        <w:t>Konsepti #3</w:t>
      </w:r>
    </w:p>
    <w:p w14:paraId="64048F8A" w14:textId="77777777" w:rsidR="007E7CCB" w:rsidRDefault="13B44A51" w:rsidP="13B44A51">
      <w:pPr>
        <w:rPr>
          <w:lang w:val="en-GB"/>
        </w:rPr>
      </w:pPr>
      <w:r w:rsidRPr="13B44A51">
        <w:rPr>
          <w:lang w:val="en-GB"/>
        </w:rPr>
        <w:t>…</w:t>
      </w:r>
    </w:p>
    <w:p w14:paraId="035F525D" w14:textId="77777777" w:rsidR="007E7CCB" w:rsidRDefault="13B44A51" w:rsidP="13B44A51">
      <w:pPr>
        <w:rPr>
          <w:rFonts w:ascii="Arial" w:hAnsi="Arial"/>
          <w:sz w:val="28"/>
          <w:szCs w:val="28"/>
          <w:lang w:val="en-GB"/>
        </w:rPr>
      </w:pPr>
      <w:r w:rsidRPr="13B44A51">
        <w:rPr>
          <w:rFonts w:ascii="Arial" w:hAnsi="Arial"/>
          <w:sz w:val="28"/>
          <w:szCs w:val="28"/>
          <w:lang w:val="en-GB"/>
        </w:rPr>
        <w:t>2.1.N Konsepti #N</w:t>
      </w:r>
    </w:p>
    <w:p w14:paraId="7E49FA46" w14:textId="77777777" w:rsidR="007E7CCB" w:rsidRDefault="13B44A51" w:rsidP="13B44A51">
      <w:pPr>
        <w:pStyle w:val="Otsikko1"/>
        <w:numPr>
          <w:ilvl w:val="0"/>
          <w:numId w:val="0"/>
        </w:numPr>
        <w:rPr>
          <w:lang w:val="en-GB"/>
        </w:rPr>
      </w:pPr>
      <w:r w:rsidRPr="13B44A51">
        <w:rPr>
          <w:lang w:val="en-GB"/>
        </w:rPr>
        <w:lastRenderedPageBreak/>
        <w:t>WWW-Käyttöliittymän prototypointi</w:t>
      </w:r>
    </w:p>
    <w:p w14:paraId="2FA41519" w14:textId="77777777" w:rsidR="007E7CCB" w:rsidRDefault="13B44A51" w:rsidP="13B44A51">
      <w:pPr>
        <w:pStyle w:val="Leipteksti"/>
        <w:numPr>
          <w:ilvl w:val="0"/>
          <w:numId w:val="25"/>
        </w:numPr>
        <w:rPr>
          <w:lang w:val="en-GB"/>
        </w:rPr>
      </w:pPr>
      <w:r w:rsidRPr="13B44A51">
        <w:rPr>
          <w:lang w:val="en-GB"/>
        </w:rPr>
        <w:t xml:space="preserve">prototypoitavan web-käyttöliittymän suunnitelman hiominen karkealta tasolta </w:t>
      </w:r>
    </w:p>
    <w:p w14:paraId="2BB35408" w14:textId="77777777" w:rsidR="007E7CCB" w:rsidRDefault="13B44A51">
      <w:pPr>
        <w:pStyle w:val="Leipteksti"/>
        <w:numPr>
          <w:ilvl w:val="0"/>
          <w:numId w:val="25"/>
        </w:numPr>
      </w:pPr>
      <w:r>
        <w:t xml:space="preserve">Elementtien sijoittelussa noudatetaan pohjaverkkoa/gridiä. </w:t>
      </w:r>
    </w:p>
    <w:p w14:paraId="4ED0CB14" w14:textId="77777777" w:rsidR="007E7CCB" w:rsidRDefault="13B44A51">
      <w:pPr>
        <w:pStyle w:val="Leipteksti"/>
        <w:numPr>
          <w:ilvl w:val="0"/>
          <w:numId w:val="25"/>
        </w:numPr>
      </w:pPr>
      <w:r>
        <w:t xml:space="preserve">Joko kynä-viivoitin-ruutupaperimenetelmällä skannattuna kuten edellä, tai piirto-ohjelmalla puhtaaksipiirrettyinä. </w:t>
      </w:r>
    </w:p>
    <w:p w14:paraId="17022CF6" w14:textId="77777777" w:rsidR="007E7CCB" w:rsidRDefault="13B44A51">
      <w:pPr>
        <w:pStyle w:val="Leipteksti"/>
        <w:numPr>
          <w:ilvl w:val="0"/>
          <w:numId w:val="25"/>
        </w:numPr>
      </w:pPr>
      <w:r>
        <w:t>EI RUUDUNKAAPPAUKSIA! (Ei ole tarkoitus tehdä koodiprototyyppiä, vaan paperiprototyyppi.)</w:t>
      </w:r>
    </w:p>
    <w:p w14:paraId="1446B0E6" w14:textId="77777777" w:rsidR="007E7CCB" w:rsidRDefault="13B44A51">
      <w:pPr>
        <w:pStyle w:val="Leipteksti"/>
        <w:numPr>
          <w:ilvl w:val="0"/>
          <w:numId w:val="25"/>
        </w:numPr>
      </w:pPr>
      <w:r>
        <w:t>Kaikki näkymät ohjelmasta suunniteltava, ml. Dialogit, ilmoitukset, jne.</w:t>
      </w:r>
    </w:p>
    <w:p w14:paraId="7F38E8ED" w14:textId="77777777" w:rsidR="007E7CCB" w:rsidRDefault="13B44A51">
      <w:pPr>
        <w:pStyle w:val="Leipteksti"/>
        <w:numPr>
          <w:ilvl w:val="0"/>
          <w:numId w:val="25"/>
        </w:numPr>
      </w:pPr>
      <w:r>
        <w:t>Mahdollistettava evaluointi prototyypin pohjalta sillä tarkkuudella, että käytettävyysongelmat on mahdollista löytää.</w:t>
      </w:r>
    </w:p>
    <w:p w14:paraId="585A01A5" w14:textId="77777777" w:rsidR="007E7CCB" w:rsidRDefault="007E7CCB">
      <w:pPr>
        <w:pStyle w:val="Leipteksti"/>
      </w:pPr>
    </w:p>
    <w:p w14:paraId="34980CA7" w14:textId="77777777" w:rsidR="007E7CCB" w:rsidRDefault="13B44A51" w:rsidP="13B44A51">
      <w:pPr>
        <w:pStyle w:val="Otsikko1"/>
        <w:numPr>
          <w:ilvl w:val="0"/>
          <w:numId w:val="0"/>
        </w:numPr>
        <w:rPr>
          <w:lang w:val="en-GB"/>
        </w:rPr>
      </w:pPr>
      <w:r w:rsidRPr="13B44A51">
        <w:rPr>
          <w:lang w:val="en-GB"/>
        </w:rPr>
        <w:lastRenderedPageBreak/>
        <w:t>WWW-Käyttöliittymän evaluointi</w:t>
      </w:r>
    </w:p>
    <w:p w14:paraId="7FC40910" w14:textId="77777777" w:rsidR="007E7CCB" w:rsidRDefault="13B44A51" w:rsidP="13B44A51">
      <w:pPr>
        <w:numPr>
          <w:ilvl w:val="0"/>
          <w:numId w:val="26"/>
        </w:numPr>
        <w:rPr>
          <w:lang w:val="en-GB"/>
        </w:rPr>
      </w:pPr>
      <w:r w:rsidRPr="13B44A51">
        <w:rPr>
          <w:lang w:val="en-GB"/>
        </w:rPr>
        <w:t>Tarkoituksena löytää ongelmia web-käyttöliittymän prototyypistä mahdollisimman paljon:</w:t>
      </w:r>
    </w:p>
    <w:p w14:paraId="350FD7DB" w14:textId="77777777" w:rsidR="007E7CCB" w:rsidRDefault="13B44A51" w:rsidP="13B44A51">
      <w:pPr>
        <w:numPr>
          <w:ilvl w:val="1"/>
          <w:numId w:val="26"/>
        </w:numPr>
        <w:rPr>
          <w:lang w:val="en-GB"/>
        </w:rPr>
      </w:pPr>
      <w:r w:rsidRPr="13B44A51">
        <w:rPr>
          <w:lang w:val="en-GB"/>
        </w:rPr>
        <w:t>Hyvä evaluointi löytää ongelmia</w:t>
      </w:r>
    </w:p>
    <w:p w14:paraId="381F1243" w14:textId="77777777" w:rsidR="007E7CCB" w:rsidRDefault="13B44A51" w:rsidP="13B44A51">
      <w:pPr>
        <w:numPr>
          <w:ilvl w:val="1"/>
          <w:numId w:val="26"/>
        </w:numPr>
        <w:rPr>
          <w:lang w:val="en-GB"/>
        </w:rPr>
      </w:pPr>
      <w:r w:rsidRPr="13B44A51">
        <w:rPr>
          <w:lang w:val="en-GB"/>
        </w:rPr>
        <w:t>Huono evaluointi puolustelee virheettömyyttä</w:t>
      </w:r>
    </w:p>
    <w:p w14:paraId="36C9A1CF" w14:textId="77777777" w:rsidR="007E7CCB" w:rsidRDefault="13B44A51" w:rsidP="13B44A51">
      <w:pPr>
        <w:numPr>
          <w:ilvl w:val="0"/>
          <w:numId w:val="26"/>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5203E71F" w14:textId="77777777" w:rsidR="007E7CCB" w:rsidRDefault="13B44A51" w:rsidP="13B44A51">
      <w:pPr>
        <w:numPr>
          <w:ilvl w:val="0"/>
          <w:numId w:val="26"/>
        </w:numPr>
        <w:rPr>
          <w:lang w:val="en-GB"/>
        </w:rPr>
      </w:pPr>
      <w:r w:rsidRPr="13B44A51">
        <w:rPr>
          <w:lang w:val="en-GB"/>
        </w:rPr>
        <w:t>Lisäksi kuvattava vertaisarviointien tuloksia, jos niitä on saanut.</w:t>
      </w:r>
    </w:p>
    <w:p w14:paraId="59783031" w14:textId="77777777" w:rsidR="007E7CCB" w:rsidRDefault="13B44A51" w:rsidP="13B44A51">
      <w:pPr>
        <w:pStyle w:val="Leipteksti"/>
        <w:numPr>
          <w:ilvl w:val="0"/>
          <w:numId w:val="26"/>
        </w:numPr>
        <w:rPr>
          <w:lang w:val="en-GB"/>
        </w:rPr>
      </w:pPr>
      <w:r w:rsidRPr="13B44A51">
        <w:rPr>
          <w:lang w:val="en-GB"/>
        </w:rPr>
        <w:t xml:space="preserve">löydettiinkö evaluoinneissa ongelmia? </w:t>
      </w:r>
    </w:p>
    <w:p w14:paraId="568EFD8C" w14:textId="77777777" w:rsidR="007E7CCB" w:rsidRDefault="13B44A51">
      <w:pPr>
        <w:pStyle w:val="Leipteksti"/>
        <w:numPr>
          <w:ilvl w:val="0"/>
          <w:numId w:val="26"/>
        </w:numPr>
      </w:pPr>
      <w:r>
        <w:t>mitä johtopäätöksiä voidaan tehdä web-käyttöliittymän laadusta suhteessa vaatimusmäärittelyyn?</w:t>
      </w:r>
    </w:p>
    <w:p w14:paraId="2DA8F583" w14:textId="77777777" w:rsidR="007E7CCB" w:rsidRDefault="13B44A51">
      <w:pPr>
        <w:pStyle w:val="Leipteksti"/>
        <w:numPr>
          <w:ilvl w:val="0"/>
          <w:numId w:val="26"/>
        </w:numPr>
      </w:pPr>
      <w:r>
        <w:t>miten evaluointien tulokset vaikuttavat prototyyppiin?</w:t>
      </w:r>
    </w:p>
    <w:p w14:paraId="5DD73181" w14:textId="77777777" w:rsidR="007E7CCB" w:rsidRDefault="13B44A51">
      <w:pPr>
        <w:pStyle w:val="Leipteksti"/>
        <w:numPr>
          <w:ilvl w:val="0"/>
          <w:numId w:val="26"/>
        </w:numPr>
      </w:pPr>
      <w:r>
        <w:t>Mieti mitä prototyypissä pitäisi tehdä toisin? Muista että evaluointi perustuu aina kappaleen 1 määrittelyihin ja tehdään niitä vastaan.</w:t>
      </w:r>
    </w:p>
    <w:p w14:paraId="11C2C83D" w14:textId="77777777" w:rsidR="007E7CCB" w:rsidRDefault="13B44A51" w:rsidP="13B44A51">
      <w:pPr>
        <w:pStyle w:val="Otsikko2"/>
        <w:numPr>
          <w:ilvl w:val="1"/>
          <w:numId w:val="0"/>
        </w:numPr>
      </w:pPr>
      <w:r>
        <w:t>Heuristinen evaluointi</w:t>
      </w:r>
    </w:p>
    <w:p w14:paraId="7239CCB2" w14:textId="77777777" w:rsidR="007E7CCB" w:rsidRDefault="13B44A51">
      <w:pPr>
        <w:numPr>
          <w:ilvl w:val="0"/>
          <w:numId w:val="27"/>
        </w:numPr>
      </w:pPr>
      <w:r>
        <w:t>Kerro mitä heuristiikkakokoelmaa käytit, mutta keskity kertomaan heuristiikan avulla tehdyistä löydöksistä ennemmin kuin toistamaan heuristiikkakokoelman kuvaus.</w:t>
      </w:r>
    </w:p>
    <w:p w14:paraId="08E3FADC" w14:textId="77777777" w:rsidR="007E7CCB" w:rsidRDefault="13B44A51" w:rsidP="13B44A51">
      <w:pPr>
        <w:numPr>
          <w:ilvl w:val="0"/>
          <w:numId w:val="27"/>
        </w:numPr>
        <w:rPr>
          <w:b/>
          <w:bCs/>
        </w:rPr>
      </w:pPr>
      <w:r w:rsidRPr="13B44A51">
        <w:rPr>
          <w:b/>
          <w:bCs/>
        </w:rPr>
        <w:t>Huomaa, että web-puolelle on omia heuristiikkojaan, joita voi myös käyttää.</w:t>
      </w:r>
    </w:p>
    <w:p w14:paraId="4C7AE9CE" w14:textId="77777777" w:rsidR="007E7CCB" w:rsidRDefault="13B44A51">
      <w:pPr>
        <w:numPr>
          <w:ilvl w:val="0"/>
          <w:numId w:val="27"/>
        </w:numPr>
      </w:pPr>
      <w:r>
        <w:t>Löydä mahdollisimman paljon ongelmakohtia, älä pidä “puolustuspuheenvuoroa virheettömyydestä” (tähän mennessä ei vielä virheetöntä prototyyppiä ole tullut vastaan).</w:t>
      </w:r>
    </w:p>
    <w:p w14:paraId="437CB771" w14:textId="77777777" w:rsidR="007E7CCB" w:rsidRDefault="13B44A51" w:rsidP="13B44A51">
      <w:pPr>
        <w:pStyle w:val="Otsikko2"/>
        <w:numPr>
          <w:ilvl w:val="1"/>
          <w:numId w:val="0"/>
        </w:numPr>
      </w:pPr>
      <w:r>
        <w:t xml:space="preserve">Kognitiivinen läpikäynti </w:t>
      </w:r>
    </w:p>
    <w:p w14:paraId="339FD9FF" w14:textId="77777777" w:rsidR="007E7CCB" w:rsidRDefault="13B44A51">
      <w:pPr>
        <w:numPr>
          <w:ilvl w:val="0"/>
          <w:numId w:val="28"/>
        </w:numPr>
      </w:pPr>
      <w:r>
        <w:t>Vaihtoehtoinen kohdan 9.3 ja 9.4 kanssa</w:t>
      </w:r>
    </w:p>
    <w:p w14:paraId="3ADCA097" w14:textId="77777777" w:rsidR="007E7CCB" w:rsidRDefault="13B44A51">
      <w:pPr>
        <w:numPr>
          <w:ilvl w:val="0"/>
          <w:numId w:val="28"/>
        </w:numPr>
      </w:pPr>
      <w:r>
        <w:t>Käyttäjän tehtävä/tavoite jaetaan pienempiin, järjestyksessä suoritettaviin osiin</w:t>
      </w:r>
    </w:p>
    <w:p w14:paraId="39BD10B9" w14:textId="77777777" w:rsidR="007E7CCB" w:rsidRDefault="13B44A51">
      <w:pPr>
        <w:numPr>
          <w:ilvl w:val="0"/>
          <w:numId w:val="28"/>
        </w:numPr>
      </w:pPr>
      <w:r>
        <w:t>Osatehtävät käydään läpi ja arvioidaan (Wharton 1994)</w:t>
      </w:r>
    </w:p>
    <w:p w14:paraId="1DF9E82C" w14:textId="77777777" w:rsidR="007E7CCB" w:rsidRDefault="13B44A51" w:rsidP="13B44A51">
      <w:pPr>
        <w:pStyle w:val="Otsikko2"/>
        <w:numPr>
          <w:ilvl w:val="1"/>
          <w:numId w:val="0"/>
        </w:numPr>
      </w:pPr>
      <w:r>
        <w:t>Skenaariopohjainen evaluointi</w:t>
      </w:r>
    </w:p>
    <w:p w14:paraId="4E14C475" w14:textId="77777777" w:rsidR="007E7CCB" w:rsidRDefault="13B44A51">
      <w:pPr>
        <w:numPr>
          <w:ilvl w:val="0"/>
          <w:numId w:val="29"/>
        </w:numPr>
      </w:pPr>
      <w:r>
        <w:t>Vaihtoehtoinen kohdan 9.2 ja 9.4 kanssa</w:t>
      </w:r>
    </w:p>
    <w:p w14:paraId="1FF1C2A7" w14:textId="77777777" w:rsidR="007E7CCB" w:rsidRDefault="13B44A51">
      <w:pPr>
        <w:numPr>
          <w:ilvl w:val="0"/>
          <w:numId w:val="29"/>
        </w:numPr>
      </w:pPr>
      <w:r>
        <w:t xml:space="preserve">Käydään läpi käyttäjälle tyypillisiä tehtäviä ja arvioidaan miten hyvin tietyt käyttäjät (vrt. luvut 6.2 ja 6.3 tai 1.2 ja </w:t>
      </w:r>
      <w:proofErr w:type="gramStart"/>
      <w:r>
        <w:t>1.3 )</w:t>
      </w:r>
      <w:proofErr w:type="gramEnd"/>
      <w:r>
        <w:t xml:space="preserve"> onnistuvat niissä</w:t>
      </w:r>
    </w:p>
    <w:p w14:paraId="3401919E" w14:textId="77777777" w:rsidR="007E7CCB" w:rsidRDefault="13B44A51">
      <w:pPr>
        <w:numPr>
          <w:ilvl w:val="0"/>
          <w:numId w:val="29"/>
        </w:numPr>
      </w:pPr>
      <w:r>
        <w:t>Tehtävistä luodaan useita skenaarioita, joissa jokaisessa on kaksi osaa: tehtäväskenaario ja käyttöskenaario</w:t>
      </w:r>
    </w:p>
    <w:p w14:paraId="54FEC30D" w14:textId="77777777" w:rsidR="007E7CCB" w:rsidRDefault="13B44A51">
      <w:pPr>
        <w:numPr>
          <w:ilvl w:val="0"/>
          <w:numId w:val="29"/>
        </w:numPr>
      </w:pPr>
      <w:r>
        <w:lastRenderedPageBreak/>
        <w:t>Ei vain kuvata skenaarioita, vaan evaluoidaan prototyyppiä niiden avulla, ts. skenaarioista pitäisi myös saada analysoitua löydöksiä ongelmista, tämäkään ei ole “puolustuksen puheenvuoro ongelmattoman käyttöliittymän puolesta”.</w:t>
      </w:r>
    </w:p>
    <w:p w14:paraId="53A20B85" w14:textId="77777777" w:rsidR="007E7CCB" w:rsidRDefault="13B44A51" w:rsidP="13B44A51">
      <w:pPr>
        <w:pStyle w:val="Otsikko2"/>
        <w:numPr>
          <w:ilvl w:val="1"/>
          <w:numId w:val="0"/>
        </w:numPr>
      </w:pPr>
      <w:r>
        <w:t>Käyttäjätestaus</w:t>
      </w:r>
    </w:p>
    <w:p w14:paraId="673E003C" w14:textId="77777777" w:rsidR="007E7CCB" w:rsidRDefault="13B44A51">
      <w:pPr>
        <w:numPr>
          <w:ilvl w:val="0"/>
          <w:numId w:val="30"/>
        </w:numPr>
      </w:pPr>
      <w:r>
        <w:t>Vaihtoehtoinen kohdan 9.2 ja 9.3 kanssa</w:t>
      </w:r>
    </w:p>
    <w:p w14:paraId="7E0B8951" w14:textId="77777777" w:rsidR="007E7CCB" w:rsidRDefault="13B44A51">
      <w:pPr>
        <w:numPr>
          <w:ilvl w:val="0"/>
          <w:numId w:val="30"/>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62B68300" w14:textId="77777777" w:rsidR="007E7CCB" w:rsidRDefault="13B44A51">
      <w:pPr>
        <w:numPr>
          <w:ilvl w:val="0"/>
          <w:numId w:val="30"/>
        </w:numPr>
      </w:pPr>
      <w:r>
        <w:t>Parhaimmillaan jos onnistuu saamaan testaukseen oikean esimerkkikäyttäjän pääkäyttäjäryhmän edustajana. Huomaa, että itse työn tekijänä ei voi olla käyttäjätestaajana.</w:t>
      </w:r>
    </w:p>
    <w:p w14:paraId="1284F13D" w14:textId="77777777" w:rsidR="007E7CCB" w:rsidRDefault="13B44A51" w:rsidP="13B44A51">
      <w:pPr>
        <w:pStyle w:val="Otsikko2"/>
        <w:numPr>
          <w:ilvl w:val="1"/>
          <w:numId w:val="0"/>
        </w:numPr>
      </w:pPr>
      <w:r>
        <w:t>Vertaisarvioinnit</w:t>
      </w:r>
    </w:p>
    <w:p w14:paraId="70C239A9" w14:textId="77777777" w:rsidR="007E7CCB" w:rsidRDefault="13B44A51">
      <w:pPr>
        <w:numPr>
          <w:ilvl w:val="0"/>
          <w:numId w:val="31"/>
        </w:numPr>
      </w:pPr>
      <w:r>
        <w:t>Valinnainen kohta.</w:t>
      </w:r>
    </w:p>
    <w:p w14:paraId="39A5508C" w14:textId="77777777" w:rsidR="007E7CCB" w:rsidRDefault="13B44A51">
      <w:pPr>
        <w:numPr>
          <w:ilvl w:val="0"/>
          <w:numId w:val="31"/>
        </w:numPr>
      </w:pPr>
      <w:r>
        <w:t>Mikäli olet saanut vertaisarvioita muilta kurssilaisilta (esim. Moodlen vertaisarviointialueella), niin niitä voi kuvata ja analysoida niiden vaikutuksia prototyyppiin.</w:t>
      </w:r>
    </w:p>
    <w:p w14:paraId="2DC18C32" w14:textId="77777777" w:rsidR="007E7CCB" w:rsidRDefault="13B44A51">
      <w:pPr>
        <w:numPr>
          <w:ilvl w:val="0"/>
          <w:numId w:val="31"/>
        </w:numPr>
      </w:pPr>
      <w:r>
        <w:t>Toimii lisänä omiin evaluointeihin, ja tuo näkökulmaa muiltakin kuin ohjelman kehittäjältä. Näitä tuloksia voi myös tuoda esille osana muita evaluointeja.</w:t>
      </w:r>
    </w:p>
    <w:p w14:paraId="30CDDBF0" w14:textId="77777777" w:rsidR="007E7CCB" w:rsidRDefault="13B44A51" w:rsidP="13B44A51">
      <w:pPr>
        <w:pStyle w:val="Otsikko2"/>
        <w:numPr>
          <w:ilvl w:val="1"/>
          <w:numId w:val="0"/>
        </w:numPr>
      </w:pPr>
      <w:r>
        <w:t>Evaluointien löydökset ja vaikutukset</w:t>
      </w:r>
    </w:p>
    <w:p w14:paraId="07423738" w14:textId="77777777" w:rsidR="007E7CCB" w:rsidRDefault="13B44A51">
      <w:pPr>
        <w:numPr>
          <w:ilvl w:val="0"/>
          <w:numId w:val="32"/>
        </w:numPr>
      </w:pPr>
      <w:r>
        <w:t xml:space="preserve">Yhteenveto kohdista 9.1 – 9.5 </w:t>
      </w:r>
    </w:p>
    <w:p w14:paraId="52630B9A" w14:textId="77777777" w:rsidR="007E7CCB" w:rsidRDefault="13B44A51">
      <w:pPr>
        <w:numPr>
          <w:ilvl w:val="0"/>
          <w:numId w:val="32"/>
        </w:numPr>
      </w:pPr>
      <w:r>
        <w:t>LÖYDÖSTEN VAIKUTUKSET ANALYSOITAVA!</w:t>
      </w:r>
    </w:p>
    <w:p w14:paraId="3F4E49FE" w14:textId="77777777" w:rsidR="007E7CCB" w:rsidRDefault="13B44A51">
      <w:pPr>
        <w:numPr>
          <w:ilvl w:val="1"/>
          <w:numId w:val="32"/>
        </w:numPr>
      </w:pPr>
      <w:r>
        <w:t>Mitä ongelmia oli?</w:t>
      </w:r>
    </w:p>
    <w:p w14:paraId="7B07D0A1" w14:textId="77777777" w:rsidR="007E7CCB" w:rsidRDefault="13B44A51">
      <w:pPr>
        <w:numPr>
          <w:ilvl w:val="1"/>
          <w:numId w:val="32"/>
        </w:numPr>
      </w:pPr>
      <w:r>
        <w:t>Miksi ne vaikuttavat käyttöä hankaloittavasti?</w:t>
      </w:r>
    </w:p>
    <w:p w14:paraId="6A878C53" w14:textId="77777777" w:rsidR="007E7CCB" w:rsidRDefault="13B44A51">
      <w:pPr>
        <w:numPr>
          <w:ilvl w:val="1"/>
          <w:numId w:val="32"/>
        </w:numPr>
      </w:pPr>
      <w:r>
        <w:t>Miten suunnitelmaa/prototyyppiä tulisi muuttaa, jotta käytettävyys paranisi?</w:t>
      </w:r>
    </w:p>
    <w:p w14:paraId="318BA261" w14:textId="77777777" w:rsidR="007E7CCB" w:rsidRDefault="13B44A51" w:rsidP="13B44A51">
      <w:pPr>
        <w:pStyle w:val="Otsikko1"/>
        <w:numPr>
          <w:ilvl w:val="0"/>
          <w:numId w:val="0"/>
        </w:numPr>
      </w:pPr>
      <w:r>
        <w:lastRenderedPageBreak/>
        <w:t>Viimeistelty suunnitelma WWW-käyttöliittymästä</w:t>
      </w:r>
    </w:p>
    <w:p w14:paraId="331D7E20" w14:textId="77777777" w:rsidR="007E7CCB" w:rsidRDefault="13B44A51">
      <w:pPr>
        <w:numPr>
          <w:ilvl w:val="0"/>
          <w:numId w:val="33"/>
        </w:numPr>
      </w:pPr>
      <w:r>
        <w:t>Kuten web-käyttöliittymän prototyyppi luvussa 8, joko piirrettynä kynä-viivoitin-ruutupaperi -menetelmällä tai kuvankäsittelyohjelmalla piirtäen.</w:t>
      </w:r>
    </w:p>
    <w:p w14:paraId="3D66853B" w14:textId="77777777" w:rsidR="007E7CCB" w:rsidRDefault="13B44A51">
      <w:pPr>
        <w:numPr>
          <w:ilvl w:val="0"/>
          <w:numId w:val="33"/>
        </w:numPr>
      </w:pPr>
      <w:r>
        <w:t>EI RUUDUNKAAPPAUKSIA!</w:t>
      </w:r>
    </w:p>
    <w:p w14:paraId="48DB3410" w14:textId="77777777" w:rsidR="007E7CCB" w:rsidRDefault="13B44A51">
      <w:pPr>
        <w:numPr>
          <w:ilvl w:val="1"/>
          <w:numId w:val="33"/>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0AD78E27" w14:textId="77777777" w:rsidR="007E7CCB" w:rsidRDefault="13B44A51">
      <w:pPr>
        <w:numPr>
          <w:ilvl w:val="0"/>
          <w:numId w:val="33"/>
        </w:numPr>
      </w:pPr>
      <w:r>
        <w:t>Käyttöliittymä kuvataan siinä laajuudessaan kuin se toteutetaan</w:t>
      </w:r>
    </w:p>
    <w:p w14:paraId="4C0048FB" w14:textId="77777777" w:rsidR="007E7CCB" w:rsidRDefault="13B44A51">
      <w:pPr>
        <w:numPr>
          <w:ilvl w:val="1"/>
          <w:numId w:val="33"/>
        </w:numPr>
      </w:pPr>
      <w:r>
        <w:t>Edelleen mukana kaikki dialogit, infoikkunat, jne.</w:t>
      </w:r>
    </w:p>
    <w:p w14:paraId="55A1FA8C" w14:textId="77777777" w:rsidR="007E7CCB" w:rsidRDefault="13B44A51">
      <w:pPr>
        <w:numPr>
          <w:ilvl w:val="1"/>
          <w:numId w:val="33"/>
        </w:numPr>
      </w:pPr>
      <w:r>
        <w:t>Tässä vaiheessa voi siis rajata toteutusta vielä pienemmäksi, jos evaluoinnissa on tullut ilmi että työstä tulisi muutoin liian iso.</w:t>
      </w:r>
    </w:p>
    <w:p w14:paraId="59E43A25" w14:textId="77777777" w:rsidR="007E7CCB" w:rsidRDefault="13B44A51" w:rsidP="13B44A51">
      <w:pPr>
        <w:pStyle w:val="Otsikko1"/>
        <w:numPr>
          <w:ilvl w:val="0"/>
          <w:numId w:val="0"/>
        </w:numPr>
      </w:pPr>
      <w:r>
        <w:lastRenderedPageBreak/>
        <w:t>Käyttöohje</w:t>
      </w:r>
    </w:p>
    <w:p w14:paraId="71CAC2D7" w14:textId="77777777" w:rsidR="007E7CCB" w:rsidRDefault="13B44A51">
      <w:pPr>
        <w:ind w:hanging="360"/>
      </w:pPr>
      <w:r>
        <w:t xml:space="preserve">Valmiin työn (lyhyt) käyttöohje esimerkkikäyttäjien näkökulman huomioiden. </w:t>
      </w:r>
    </w:p>
    <w:p w14:paraId="7A7B5780" w14:textId="77777777" w:rsidR="007E7CCB" w:rsidRDefault="13B44A51">
      <w:pPr>
        <w:ind w:hanging="360"/>
      </w:pPr>
      <w:r>
        <w:t>Tarkastusta helpottamaan on lisäksi kerrottava ainakin seuraavaa:</w:t>
      </w:r>
    </w:p>
    <w:p w14:paraId="31CF1078" w14:textId="77777777" w:rsidR="007E7CCB" w:rsidRDefault="13B44A51">
      <w:pPr>
        <w:numPr>
          <w:ilvl w:val="0"/>
          <w:numId w:val="34"/>
        </w:numPr>
      </w:pPr>
      <w:r>
        <w:t>Stand-alone -puolelta</w:t>
      </w:r>
    </w:p>
    <w:p w14:paraId="6C275DA7" w14:textId="77777777" w:rsidR="007E7CCB" w:rsidRDefault="13B44A51">
      <w:pPr>
        <w:numPr>
          <w:ilvl w:val="1"/>
          <w:numId w:val="34"/>
        </w:numPr>
      </w:pPr>
      <w:r>
        <w:t>Mistä luokasta/ millä komennolla komentoriviltä ohjelma käynnistetään.</w:t>
      </w:r>
    </w:p>
    <w:p w14:paraId="78137A08" w14:textId="77777777" w:rsidR="007E7CCB" w:rsidRDefault="13B44A51">
      <w:pPr>
        <w:numPr>
          <w:ilvl w:val="1"/>
          <w:numId w:val="34"/>
        </w:numPr>
      </w:pPr>
      <w:r>
        <w:t>Tarvittaessa käyttäjätunnus/salasana tarkastusta varten.</w:t>
      </w:r>
    </w:p>
    <w:p w14:paraId="13F42A7D" w14:textId="77777777" w:rsidR="007E7CCB" w:rsidRDefault="13B44A51">
      <w:pPr>
        <w:numPr>
          <w:ilvl w:val="1"/>
          <w:numId w:val="34"/>
        </w:numPr>
      </w:pPr>
      <w:r>
        <w:t>Mikäli tarvitaan tietokantaa, niin mistä se löytyy ja mitä toimenpiteitä (esim. tunnelointi) pitää tehdä ennen ohjelman käynnistämistä.</w:t>
      </w:r>
    </w:p>
    <w:p w14:paraId="5D451C3C" w14:textId="77777777" w:rsidR="007E7CCB" w:rsidRDefault="13B44A51">
      <w:pPr>
        <w:numPr>
          <w:ilvl w:val="0"/>
          <w:numId w:val="34"/>
        </w:numPr>
      </w:pPr>
      <w:r>
        <w:t>Web-puolelta:</w:t>
      </w:r>
    </w:p>
    <w:p w14:paraId="764CC8B9" w14:textId="77777777" w:rsidR="007E7CCB" w:rsidRDefault="13B44A51">
      <w:pPr>
        <w:numPr>
          <w:ilvl w:val="1"/>
          <w:numId w:val="34"/>
        </w:numPr>
      </w:pPr>
      <w:r>
        <w:t>Mistä osoitteesta toimiva sovellus löytyy? Testausta varten pelkkä paketin toimittaminen ei riitä, vaan ohjelma pitää olla asennettuna jollekin palvelimelle, josta sitä voi www-selaimella ajaa mistä päin internetiä tahansa.</w:t>
      </w:r>
    </w:p>
    <w:p w14:paraId="31242478" w14:textId="77777777" w:rsidR="007E7CCB" w:rsidRDefault="13B44A51">
      <w:pPr>
        <w:numPr>
          <w:ilvl w:val="1"/>
          <w:numId w:val="34"/>
        </w:numPr>
      </w:pPr>
      <w:r>
        <w:t>Mikäli ohjelma käyttää tietokantaa, mistä se löytyy ja miten siihen pääsee tutustumaan.</w:t>
      </w:r>
    </w:p>
    <w:p w14:paraId="38683EFE" w14:textId="77777777" w:rsidR="007E7CCB" w:rsidRDefault="13B44A51">
      <w:pPr>
        <w:numPr>
          <w:ilvl w:val="1"/>
          <w:numId w:val="34"/>
        </w:numPr>
      </w:pPr>
      <w:r>
        <w:t>Tarvittaessa testikäyttäjän käyttäjätunnus / salasana ohjelman testausta varten.</w:t>
      </w:r>
    </w:p>
    <w:p w14:paraId="00967B09" w14:textId="77777777" w:rsidR="007E7CCB" w:rsidRDefault="13B44A51" w:rsidP="13B44A51">
      <w:pPr>
        <w:pStyle w:val="Otsikko1"/>
        <w:numPr>
          <w:ilvl w:val="0"/>
          <w:numId w:val="0"/>
        </w:numPr>
      </w:pPr>
      <w:r>
        <w:lastRenderedPageBreak/>
        <w:t>Poikkeamat suunnitelmasta</w:t>
      </w:r>
    </w:p>
    <w:p w14:paraId="2AC54603" w14:textId="77777777" w:rsidR="007E7CCB" w:rsidRDefault="13B44A51">
      <w:r>
        <w:t>Mikäli aiemmista suunnitelmista on poikettu toteutusvaiheessa, on jokainen poikkeama eriteltävä. Jokaisesta poikkeamasta on esitettävä seuraavat asiat:</w:t>
      </w:r>
    </w:p>
    <w:p w14:paraId="616DCC55" w14:textId="77777777" w:rsidR="007E7CCB" w:rsidRDefault="13B44A51">
      <w:pPr>
        <w:numPr>
          <w:ilvl w:val="0"/>
          <w:numId w:val="35"/>
        </w:numPr>
      </w:pPr>
      <w:r>
        <w:t>Poikkeaman kohta</w:t>
      </w:r>
    </w:p>
    <w:p w14:paraId="50E11206" w14:textId="77777777" w:rsidR="007E7CCB" w:rsidRDefault="13B44A51">
      <w:pPr>
        <w:numPr>
          <w:ilvl w:val="0"/>
          <w:numId w:val="35"/>
        </w:numPr>
      </w:pPr>
      <w:r>
        <w:t>Poikkeamisen syyt ja perustelut (perusteluna “taidot ei riittäneet” tai “aika ei riittänyt” ei ole validi, vaan jokaisen poikkeaman tulee parantaa käyttöliittymän laatua ja käytettävyyttä)</w:t>
      </w:r>
    </w:p>
    <w:p w14:paraId="38BE187D" w14:textId="77777777" w:rsidR="007E7CCB" w:rsidRDefault="13B44A51">
      <w:pPr>
        <w:numPr>
          <w:ilvl w:val="0"/>
          <w:numId w:val="35"/>
        </w:numPr>
      </w:pPr>
      <w:r>
        <w:t xml:space="preserve">Poikkeaman vaikutukset käyttöliittymään ja käytettävyyteen </w:t>
      </w:r>
    </w:p>
    <w:p w14:paraId="6F4D641E" w14:textId="77777777" w:rsidR="007E7CCB" w:rsidRDefault="13B44A51" w:rsidP="13B44A51">
      <w:pPr>
        <w:pStyle w:val="Otsikko1"/>
        <w:numPr>
          <w:ilvl w:val="0"/>
          <w:numId w:val="0"/>
        </w:numPr>
      </w:pPr>
      <w:r>
        <w:lastRenderedPageBreak/>
        <w:t>Harjoitustyön tekijöiden palautustiedot</w:t>
      </w:r>
    </w:p>
    <w:p w14:paraId="46F33EF4" w14:textId="77777777" w:rsidR="007E7CCB" w:rsidRDefault="007E7CCB"/>
    <w:p w14:paraId="65CCC3E2" w14:textId="77777777" w:rsidR="007E7CCB" w:rsidRDefault="13B44A51">
      <w:r>
        <w:t>Tekijän/tekijöiden tiedot:</w:t>
      </w:r>
    </w:p>
    <w:tbl>
      <w:tblPr>
        <w:tblW w:w="0" w:type="auto"/>
        <w:tblInd w:w="6" w:type="dxa"/>
        <w:tblLayout w:type="fixed"/>
        <w:tblLook w:val="0000" w:firstRow="0" w:lastRow="0" w:firstColumn="0" w:lastColumn="0" w:noHBand="0" w:noVBand="0"/>
      </w:tblPr>
      <w:tblGrid>
        <w:gridCol w:w="2817"/>
        <w:gridCol w:w="5596"/>
      </w:tblGrid>
      <w:tr w:rsidR="007E7CCB" w14:paraId="7403A4F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015A54F" w14:textId="77777777" w:rsidR="007E7CCB" w:rsidRDefault="13B44A51">
            <w:r>
              <w:t>Nimi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0F4EC4C" w14:textId="77777777" w:rsidR="007E7CCB" w:rsidRDefault="007E7CCB"/>
          <w:p w14:paraId="6AF7957A" w14:textId="77777777" w:rsidR="007E7CCB" w:rsidRDefault="007E7CCB"/>
        </w:tc>
      </w:tr>
      <w:tr w:rsidR="007E7CCB" w14:paraId="3680EF41"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D2C9FD0" w14:textId="77777777" w:rsidR="007E7CCB" w:rsidRDefault="13B44A51">
            <w:r>
              <w:t xml:space="preserve">Hetu / </w:t>
            </w:r>
            <w:proofErr w:type="gramStart"/>
            <w:r>
              <w:t>op.numero</w:t>
            </w:r>
            <w:proofErr w:type="gramEnd"/>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874E6CF" w14:textId="77777777" w:rsidR="007E7CCB" w:rsidRDefault="007E7CCB"/>
          <w:p w14:paraId="49184DAB" w14:textId="77777777" w:rsidR="007E7CCB" w:rsidRDefault="007E7CCB"/>
        </w:tc>
      </w:tr>
      <w:tr w:rsidR="007E7CCB" w14:paraId="0950FE3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69F9299" w14:textId="77777777" w:rsidR="007E7CCB" w:rsidRDefault="13B44A51">
            <w:r>
              <w:t>Tiedekunta ja laitos</w:t>
            </w:r>
          </w:p>
          <w:p w14:paraId="609362F0" w14:textId="77777777" w:rsidR="007E7CCB" w:rsidRDefault="13B44A51">
            <w:r>
              <w:t>(Aloitusvuosi)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5399065" w14:textId="77777777" w:rsidR="007E7CCB" w:rsidRDefault="007E7CCB"/>
          <w:p w14:paraId="151A3480" w14:textId="77777777" w:rsidR="007E7CCB" w:rsidRDefault="007E7CCB"/>
        </w:tc>
      </w:tr>
      <w:tr w:rsidR="007E7CCB" w14:paraId="680148A2"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F5CC880" w14:textId="77777777" w:rsidR="007E7CCB" w:rsidRDefault="13B44A51">
            <w:r>
              <w:t>Sähköpostiosoite</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9BDD15F" w14:textId="77777777" w:rsidR="007E7CCB" w:rsidRDefault="007E7CCB"/>
          <w:p w14:paraId="75733D64" w14:textId="77777777" w:rsidR="007E7CCB" w:rsidRDefault="007E7CCB"/>
        </w:tc>
      </w:tr>
    </w:tbl>
    <w:p w14:paraId="039031D1" w14:textId="77777777" w:rsidR="007E7CCB" w:rsidRDefault="007E7CCB"/>
    <w:p w14:paraId="30E77288" w14:textId="77777777" w:rsidR="007E7CCB" w:rsidRDefault="007E7CCB"/>
    <w:p w14:paraId="265D9395" w14:textId="77777777" w:rsidR="007E7CCB" w:rsidRDefault="007E7CCB"/>
    <w:sectPr w:rsidR="007E7CCB">
      <w:type w:val="continuous"/>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EDA6E" w14:textId="77777777" w:rsidR="00331110" w:rsidRDefault="00331110">
      <w:pPr>
        <w:spacing w:after="0"/>
      </w:pPr>
      <w:r>
        <w:separator/>
      </w:r>
    </w:p>
  </w:endnote>
  <w:endnote w:type="continuationSeparator" w:id="0">
    <w:p w14:paraId="68A3EF74" w14:textId="77777777" w:rsidR="00331110" w:rsidRDefault="003311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CA44" w14:textId="77777777" w:rsidR="00D52477" w:rsidRDefault="00D52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7F51C" w14:textId="77777777" w:rsidR="00D52477" w:rsidRDefault="00D52477">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1336" w14:textId="77777777" w:rsidR="00D52477" w:rsidRDefault="00D52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9211C" w14:textId="77777777" w:rsidR="007E7CCB" w:rsidRDefault="007E7CC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ACC9C" w14:textId="77777777" w:rsidR="007E7CCB" w:rsidRDefault="007E7CC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C6FF5" w14:textId="77777777" w:rsidR="007E7CCB" w:rsidRDefault="007E7C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C7D9E" w14:textId="77777777" w:rsidR="00331110" w:rsidRDefault="00331110">
      <w:pPr>
        <w:spacing w:after="0"/>
      </w:pPr>
      <w:r>
        <w:separator/>
      </w:r>
    </w:p>
  </w:footnote>
  <w:footnote w:type="continuationSeparator" w:id="0">
    <w:p w14:paraId="18D676A6" w14:textId="77777777" w:rsidR="00331110" w:rsidRDefault="003311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EBFA0" w14:textId="77777777" w:rsidR="00D52477" w:rsidRDefault="00D52477">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9BFFE" w14:textId="77777777" w:rsidR="00D52477" w:rsidRDefault="00D524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1260F" w14:textId="77777777" w:rsidR="007E7CCB" w:rsidRDefault="007E7CC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CA404" w14:textId="72653E3D" w:rsidR="007E7CCB" w:rsidRDefault="007E7CCB">
    <w:pPr>
      <w:pStyle w:val="Yltunniste"/>
      <w:jc w:val="right"/>
    </w:pPr>
    <w:r>
      <w:rPr>
        <w:rStyle w:val="Sivunumero"/>
      </w:rPr>
      <w:fldChar w:fldCharType="begin"/>
    </w:r>
    <w:r>
      <w:rPr>
        <w:rStyle w:val="Sivunumero"/>
      </w:rPr>
      <w:instrText xml:space="preserve"> PAGE </w:instrText>
    </w:r>
    <w:r>
      <w:rPr>
        <w:rStyle w:val="Sivunumero"/>
      </w:rPr>
      <w:fldChar w:fldCharType="separate"/>
    </w:r>
    <w:r w:rsidR="00661FED">
      <w:rPr>
        <w:rStyle w:val="Sivunumero"/>
        <w:noProof/>
      </w:rPr>
      <w:t>6</w:t>
    </w:r>
    <w:r>
      <w:rPr>
        <w:rStyle w:val="Sivunume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12BF" w14:textId="77777777" w:rsidR="007E7CCB" w:rsidRDefault="007E7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Otsikko1"/>
      <w:lvlText w:val="%1."/>
      <w:lvlJc w:val="left"/>
      <w:pPr>
        <w:tabs>
          <w:tab w:val="num" w:pos="851"/>
        </w:tabs>
        <w:ind w:left="851" w:hanging="851"/>
      </w:pPr>
    </w:lvl>
    <w:lvl w:ilvl="1">
      <w:start w:val="1"/>
      <w:numFmt w:val="decimal"/>
      <w:pStyle w:val="Otsikko2"/>
      <w:lvlText w:val="%1.%2"/>
      <w:lvlJc w:val="left"/>
      <w:pPr>
        <w:tabs>
          <w:tab w:val="num" w:pos="576"/>
        </w:tabs>
        <w:ind w:left="576" w:hanging="576"/>
      </w:pPr>
    </w:lvl>
    <w:lvl w:ilvl="2">
      <w:start w:val="1"/>
      <w:numFmt w:val="decimal"/>
      <w:pStyle w:val="Otsikk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Otsikko5"/>
      <w:lvlText w:val="%1.%2.%3.%4.%5"/>
      <w:lvlJc w:val="left"/>
      <w:pPr>
        <w:tabs>
          <w:tab w:val="num" w:pos="1008"/>
        </w:tabs>
        <w:ind w:left="1008" w:hanging="1008"/>
      </w:pPr>
    </w:lvl>
    <w:lvl w:ilvl="5">
      <w:start w:val="1"/>
      <w:numFmt w:val="decimal"/>
      <w:pStyle w:val="Otsikko6"/>
      <w:lvlText w:val="%1.%2.%3.%4.%5.%6"/>
      <w:lvlJc w:val="left"/>
      <w:pPr>
        <w:tabs>
          <w:tab w:val="num" w:pos="1152"/>
        </w:tabs>
        <w:ind w:left="1152" w:hanging="1152"/>
      </w:pPr>
    </w:lvl>
    <w:lvl w:ilvl="6">
      <w:start w:val="1"/>
      <w:numFmt w:val="decimal"/>
      <w:pStyle w:val="Otsikko7"/>
      <w:lvlText w:val="%1.%2.%3.%4.%5.%6.%7"/>
      <w:lvlJc w:val="left"/>
      <w:pPr>
        <w:tabs>
          <w:tab w:val="num" w:pos="1296"/>
        </w:tabs>
        <w:ind w:left="1296" w:hanging="1296"/>
      </w:pPr>
    </w:lvl>
    <w:lvl w:ilvl="7">
      <w:start w:val="1"/>
      <w:numFmt w:val="decimal"/>
      <w:pStyle w:val="Otsikko8"/>
      <w:lvlText w:val="%1.%2.%3.%4.%5.%6.%7.%8"/>
      <w:lvlJc w:val="left"/>
      <w:pPr>
        <w:tabs>
          <w:tab w:val="num" w:pos="1440"/>
        </w:tabs>
        <w:ind w:left="1440" w:hanging="1440"/>
      </w:pPr>
    </w:lvl>
    <w:lvl w:ilvl="8">
      <w:start w:val="1"/>
      <w:numFmt w:val="decimal"/>
      <w:pStyle w:val="Otsikko9"/>
      <w:lvlText w:val="%1.%2.%3.%4.%5.%6.%7.%8.%9"/>
      <w:lvlJc w:val="left"/>
      <w:pPr>
        <w:tabs>
          <w:tab w:val="num" w:pos="1584"/>
        </w:tabs>
        <w:ind w:left="1584" w:hanging="1584"/>
      </w:pPr>
    </w:lvl>
  </w:abstractNum>
  <w:abstractNum w:abstractNumId="1" w15:restartNumberingAfterBreak="0">
    <w:nsid w:val="00000002"/>
    <w:multiLevelType w:val="singleLevel"/>
    <w:tmpl w:val="00000002"/>
    <w:name w:val="WW8Num10"/>
    <w:lvl w:ilvl="0">
      <w:start w:val="1"/>
      <w:numFmt w:val="bullet"/>
      <w:pStyle w:val="Merkittyluettelo1"/>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11"/>
    <w:lvl w:ilvl="0">
      <w:start w:val="1"/>
      <w:numFmt w:val="bullet"/>
      <w:pStyle w:val="ListItem"/>
      <w:lvlText w:val=""/>
      <w:lvlJc w:val="left"/>
      <w:pPr>
        <w:tabs>
          <w:tab w:val="num" w:pos="491"/>
        </w:tabs>
        <w:ind w:left="321" w:firstLine="76"/>
      </w:pPr>
      <w:rPr>
        <w:rFonts w:ascii="Symbol" w:hAnsi="Symbol" w:cs="Wingdings"/>
      </w:rPr>
    </w:lvl>
  </w:abstractNum>
  <w:abstractNum w:abstractNumId="3" w15:restartNumberingAfterBreak="0">
    <w:nsid w:val="00000004"/>
    <w:multiLevelType w:val="singleLevel"/>
    <w:tmpl w:val="00000004"/>
    <w:name w:val="WW8Num13"/>
    <w:lvl w:ilvl="0">
      <w:start w:val="1"/>
      <w:numFmt w:val="decimal"/>
      <w:pStyle w:val="ListItemNumbered"/>
      <w:lvlText w:val="%1."/>
      <w:lvlJc w:val="left"/>
      <w:pPr>
        <w:tabs>
          <w:tab w:val="num" w:pos="757"/>
        </w:tabs>
        <w:ind w:left="757" w:hanging="360"/>
      </w:pPr>
    </w:lvl>
  </w:abstractNum>
  <w:abstractNum w:abstractNumId="4" w15:restartNumberingAfterBreak="0">
    <w:nsid w:val="00000005"/>
    <w:multiLevelType w:val="singleLevel"/>
    <w:tmpl w:val="00000005"/>
    <w:name w:val="WW8Num20"/>
    <w:lvl w:ilvl="0">
      <w:start w:val="1"/>
      <w:numFmt w:val="decimal"/>
      <w:pStyle w:val="TableCaption"/>
      <w:lvlText w:val="Taulukko %1."/>
      <w:lvlJc w:val="left"/>
      <w:pPr>
        <w:tabs>
          <w:tab w:val="num" w:pos="567"/>
        </w:tabs>
        <w:ind w:left="851" w:hanging="851"/>
      </w:pPr>
      <w:rPr>
        <w:rFonts w:ascii="Arial" w:hAnsi="Arial" w:cs="Arial"/>
        <w:b/>
        <w:bCs/>
        <w:i w:val="0"/>
        <w:iCs w:val="0"/>
        <w:sz w:val="20"/>
        <w:szCs w:val="20"/>
      </w:rPr>
    </w:lvl>
  </w:abstractNum>
  <w:abstractNum w:abstractNumId="5" w15:restartNumberingAfterBreak="0">
    <w:nsid w:val="00000006"/>
    <w:multiLevelType w:val="singleLevel"/>
    <w:tmpl w:val="00000006"/>
    <w:name w:val="WW8Num28"/>
    <w:lvl w:ilvl="0">
      <w:start w:val="1"/>
      <w:numFmt w:val="decimal"/>
      <w:pStyle w:val="FigureCaption"/>
      <w:lvlText w:val="Kuva %1."/>
      <w:lvlJc w:val="left"/>
      <w:pPr>
        <w:tabs>
          <w:tab w:val="num" w:pos="964"/>
        </w:tabs>
        <w:ind w:left="964" w:hanging="964"/>
      </w:pPr>
      <w:rPr>
        <w:rFonts w:ascii="Arial" w:hAnsi="Arial" w:cs="Arial"/>
        <w:b/>
        <w:bCs/>
        <w:i w:val="0"/>
        <w:iCs w:val="0"/>
        <w:sz w:val="20"/>
        <w:szCs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000011"/>
    <w:multiLevelType w:val="multilevel"/>
    <w:tmpl w:val="000000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15:restartNumberingAfterBreak="0">
    <w:nsid w:val="00000013"/>
    <w:multiLevelType w:val="multilevel"/>
    <w:tmpl w:val="000000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15:restartNumberingAfterBreak="0">
    <w:nsid w:val="00000014"/>
    <w:multiLevelType w:val="multilevel"/>
    <w:tmpl w:val="000000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5"/>
    <w:multiLevelType w:val="multilevel"/>
    <w:tmpl w:val="00000015"/>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1" w15:restartNumberingAfterBreak="0">
    <w:nsid w:val="00000016"/>
    <w:multiLevelType w:val="multilevel"/>
    <w:tmpl w:val="000000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000017"/>
    <w:multiLevelType w:val="multilevel"/>
    <w:tmpl w:val="000000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15:restartNumberingAfterBreak="0">
    <w:nsid w:val="00000018"/>
    <w:multiLevelType w:val="multilevel"/>
    <w:tmpl w:val="000000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15:restartNumberingAfterBreak="0">
    <w:nsid w:val="00000019"/>
    <w:multiLevelType w:val="multilevel"/>
    <w:tmpl w:val="000000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15:restartNumberingAfterBreak="0">
    <w:nsid w:val="0000001A"/>
    <w:multiLevelType w:val="multilevel"/>
    <w:tmpl w:val="0000001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0000001B"/>
    <w:multiLevelType w:val="multilevel"/>
    <w:tmpl w:val="0000001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15:restartNumberingAfterBreak="0">
    <w:nsid w:val="0000001C"/>
    <w:multiLevelType w:val="multilevel"/>
    <w:tmpl w:val="0000001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15:restartNumberingAfterBreak="0">
    <w:nsid w:val="0000001D"/>
    <w:multiLevelType w:val="multilevel"/>
    <w:tmpl w:val="0000001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0000001E"/>
    <w:multiLevelType w:val="multilevel"/>
    <w:tmpl w:val="0000001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15:restartNumberingAfterBreak="0">
    <w:nsid w:val="0000001F"/>
    <w:multiLevelType w:val="multilevel"/>
    <w:tmpl w:val="0000001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20"/>
    <w:multiLevelType w:val="multilevel"/>
    <w:tmpl w:val="000000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00000021"/>
    <w:multiLevelType w:val="multilevel"/>
    <w:tmpl w:val="000000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3" w15:restartNumberingAfterBreak="0">
    <w:nsid w:val="00000022"/>
    <w:multiLevelType w:val="multilevel"/>
    <w:tmpl w:val="00000022"/>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4" w15:restartNumberingAfterBreak="0">
    <w:nsid w:val="00000023"/>
    <w:multiLevelType w:val="multilevel"/>
    <w:tmpl w:val="0000002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4"/>
  <w:hyphenationZone w:val="425"/>
  <w:defaultTableStyle w:val="Normaali"/>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19"/>
    <w:rsid w:val="00035ADB"/>
    <w:rsid w:val="00053B19"/>
    <w:rsid w:val="0009039C"/>
    <w:rsid w:val="0009068F"/>
    <w:rsid w:val="00092721"/>
    <w:rsid w:val="00093E63"/>
    <w:rsid w:val="000A1266"/>
    <w:rsid w:val="000C5179"/>
    <w:rsid w:val="000D4530"/>
    <w:rsid w:val="000E287A"/>
    <w:rsid w:val="00103260"/>
    <w:rsid w:val="00114791"/>
    <w:rsid w:val="0013409E"/>
    <w:rsid w:val="001865F7"/>
    <w:rsid w:val="001B7B04"/>
    <w:rsid w:val="001E1BBB"/>
    <w:rsid w:val="001F1536"/>
    <w:rsid w:val="001F6E23"/>
    <w:rsid w:val="002046A5"/>
    <w:rsid w:val="00210B16"/>
    <w:rsid w:val="00331110"/>
    <w:rsid w:val="00344BF9"/>
    <w:rsid w:val="004704F3"/>
    <w:rsid w:val="004F35A7"/>
    <w:rsid w:val="00516155"/>
    <w:rsid w:val="005A64F5"/>
    <w:rsid w:val="00661FED"/>
    <w:rsid w:val="00712597"/>
    <w:rsid w:val="007A756E"/>
    <w:rsid w:val="007B60B2"/>
    <w:rsid w:val="007E72C3"/>
    <w:rsid w:val="007E7CCB"/>
    <w:rsid w:val="00884BE9"/>
    <w:rsid w:val="008D29E4"/>
    <w:rsid w:val="0091463C"/>
    <w:rsid w:val="00916233"/>
    <w:rsid w:val="009829B9"/>
    <w:rsid w:val="00985EC5"/>
    <w:rsid w:val="00993CAC"/>
    <w:rsid w:val="009A1645"/>
    <w:rsid w:val="009D3641"/>
    <w:rsid w:val="00A03399"/>
    <w:rsid w:val="00A270E9"/>
    <w:rsid w:val="00AB6181"/>
    <w:rsid w:val="00AD23FB"/>
    <w:rsid w:val="00B608E1"/>
    <w:rsid w:val="00B623E6"/>
    <w:rsid w:val="00BC4519"/>
    <w:rsid w:val="00BC5C32"/>
    <w:rsid w:val="00BC6145"/>
    <w:rsid w:val="00C77C36"/>
    <w:rsid w:val="00C93A19"/>
    <w:rsid w:val="00CF4623"/>
    <w:rsid w:val="00D45EC0"/>
    <w:rsid w:val="00D52477"/>
    <w:rsid w:val="00D57E59"/>
    <w:rsid w:val="00D67FCC"/>
    <w:rsid w:val="00D832DF"/>
    <w:rsid w:val="00DD0E9B"/>
    <w:rsid w:val="00DD785D"/>
    <w:rsid w:val="00DF723F"/>
    <w:rsid w:val="00E031AB"/>
    <w:rsid w:val="00E13A1B"/>
    <w:rsid w:val="00E23F9D"/>
    <w:rsid w:val="00E73CE0"/>
    <w:rsid w:val="00E8438F"/>
    <w:rsid w:val="00F26CC1"/>
    <w:rsid w:val="00F3608B"/>
    <w:rsid w:val="00F5619D"/>
    <w:rsid w:val="00F81537"/>
    <w:rsid w:val="00F95A06"/>
    <w:rsid w:val="00FD2EE7"/>
    <w:rsid w:val="00FD4423"/>
    <w:rsid w:val="00FE7598"/>
    <w:rsid w:val="00FE7D65"/>
    <w:rsid w:val="13B44A51"/>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4FB5F0E"/>
  <w15:chartTrackingRefBased/>
  <w15:docId w15:val="{714C0A54-4623-48B3-A1F2-5247326D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pPr>
      <w:suppressAutoHyphens/>
      <w:autoSpaceDE w:val="0"/>
      <w:spacing w:after="240"/>
      <w:jc w:val="both"/>
    </w:pPr>
    <w:rPr>
      <w:sz w:val="24"/>
      <w:szCs w:val="24"/>
      <w:lang w:val="en-US" w:eastAsia="ar-SA"/>
    </w:rPr>
  </w:style>
  <w:style w:type="paragraph" w:styleId="Otsikko1">
    <w:name w:val="heading 1"/>
    <w:basedOn w:val="Normaali"/>
    <w:next w:val="Normaali"/>
    <w:qFormat/>
    <w:pPr>
      <w:keepNext/>
      <w:pageBreakBefore/>
      <w:numPr>
        <w:numId w:val="1"/>
      </w:numPr>
      <w:spacing w:before="960" w:after="480"/>
      <w:jc w:val="left"/>
      <w:outlineLvl w:val="0"/>
    </w:pPr>
    <w:rPr>
      <w:rFonts w:ascii="Arial" w:hAnsi="Arial" w:cs="Arial"/>
      <w:sz w:val="36"/>
      <w:szCs w:val="36"/>
    </w:rPr>
  </w:style>
  <w:style w:type="paragraph" w:styleId="Otsikko2">
    <w:name w:val="heading 2"/>
    <w:basedOn w:val="Normaali"/>
    <w:next w:val="Normaali"/>
    <w:qFormat/>
    <w:pPr>
      <w:keepNext/>
      <w:keepLines/>
      <w:numPr>
        <w:ilvl w:val="1"/>
        <w:numId w:val="1"/>
      </w:numPr>
      <w:tabs>
        <w:tab w:val="left" w:pos="5670"/>
      </w:tabs>
      <w:spacing w:before="240"/>
      <w:outlineLvl w:val="1"/>
    </w:pPr>
    <w:rPr>
      <w:rFonts w:ascii="Arial" w:hAnsi="Arial" w:cs="Arial"/>
      <w:sz w:val="28"/>
      <w:szCs w:val="28"/>
    </w:rPr>
  </w:style>
  <w:style w:type="paragraph" w:styleId="Otsikko3">
    <w:name w:val="heading 3"/>
    <w:basedOn w:val="Otsikko2"/>
    <w:next w:val="Normaali"/>
    <w:qFormat/>
    <w:pPr>
      <w:numPr>
        <w:ilvl w:val="2"/>
      </w:numPr>
      <w:tabs>
        <w:tab w:val="clear" w:pos="5670"/>
      </w:tabs>
      <w:outlineLvl w:val="2"/>
    </w:pPr>
  </w:style>
  <w:style w:type="paragraph" w:styleId="Otsikko4">
    <w:name w:val="heading 4"/>
    <w:basedOn w:val="Otsikko3"/>
    <w:next w:val="Normaali"/>
    <w:qFormat/>
    <w:pPr>
      <w:numPr>
        <w:ilvl w:val="0"/>
        <w:numId w:val="0"/>
      </w:numPr>
      <w:outlineLvl w:val="3"/>
    </w:pPr>
    <w:rPr>
      <w:i/>
      <w:iCs/>
      <w:sz w:val="24"/>
      <w:szCs w:val="24"/>
    </w:rPr>
  </w:style>
  <w:style w:type="paragraph" w:styleId="Otsikko5">
    <w:name w:val="heading 5"/>
    <w:basedOn w:val="Otsikko4"/>
    <w:next w:val="Normaali"/>
    <w:qFormat/>
    <w:pPr>
      <w:numPr>
        <w:ilvl w:val="4"/>
        <w:numId w:val="1"/>
      </w:numPr>
      <w:outlineLvl w:val="4"/>
    </w:pPr>
  </w:style>
  <w:style w:type="paragraph" w:styleId="Otsikko6">
    <w:name w:val="heading 6"/>
    <w:basedOn w:val="Normaali"/>
    <w:next w:val="Normaali"/>
    <w:qFormat/>
    <w:pPr>
      <w:numPr>
        <w:ilvl w:val="5"/>
        <w:numId w:val="1"/>
      </w:numPr>
      <w:spacing w:before="240" w:after="60"/>
      <w:outlineLvl w:val="5"/>
    </w:pPr>
    <w:rPr>
      <w:b/>
      <w:bCs/>
      <w:sz w:val="22"/>
      <w:szCs w:val="22"/>
    </w:rPr>
  </w:style>
  <w:style w:type="paragraph" w:styleId="Otsikko7">
    <w:name w:val="heading 7"/>
    <w:basedOn w:val="Normaali"/>
    <w:next w:val="Normaali"/>
    <w:qFormat/>
    <w:pPr>
      <w:numPr>
        <w:ilvl w:val="6"/>
        <w:numId w:val="1"/>
      </w:numPr>
      <w:spacing w:before="240" w:after="60"/>
      <w:outlineLvl w:val="6"/>
    </w:pPr>
  </w:style>
  <w:style w:type="paragraph" w:styleId="Otsikko8">
    <w:name w:val="heading 8"/>
    <w:basedOn w:val="Normaali"/>
    <w:next w:val="Normaali"/>
    <w:qFormat/>
    <w:pPr>
      <w:numPr>
        <w:ilvl w:val="7"/>
        <w:numId w:val="1"/>
      </w:numPr>
      <w:spacing w:before="240" w:after="60"/>
      <w:outlineLvl w:val="7"/>
    </w:pPr>
    <w:rPr>
      <w:i/>
      <w:iCs/>
    </w:rPr>
  </w:style>
  <w:style w:type="paragraph" w:styleId="Otsikko9">
    <w:name w:val="heading 9"/>
    <w:basedOn w:val="Normaali"/>
    <w:next w:val="Normaali"/>
    <w:qFormat/>
    <w:pPr>
      <w:numPr>
        <w:ilvl w:val="8"/>
        <w:numId w:val="1"/>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Arial" w:hAnsi="Arial" w:cs="Arial"/>
      <w:b/>
      <w:bCs/>
      <w:i w:val="0"/>
      <w:iCs w:val="0"/>
      <w:sz w:val="20"/>
      <w:szCs w:val="20"/>
    </w:rPr>
  </w:style>
  <w:style w:type="character" w:customStyle="1" w:styleId="WW8Num17z0">
    <w:name w:val="WW8Num17z0"/>
    <w:rPr>
      <w:rFonts w:ascii="Arial" w:hAnsi="Arial" w:cs="Arial"/>
      <w:b/>
      <w:bCs/>
      <w:i w:val="0"/>
      <w:iCs w:val="0"/>
      <w:sz w:val="20"/>
      <w:szCs w:val="20"/>
    </w:rPr>
  </w:style>
  <w:style w:type="character" w:customStyle="1" w:styleId="WW8Num20z0">
    <w:name w:val="WW8Num20z0"/>
    <w:rPr>
      <w:rFonts w:ascii="Arial" w:hAnsi="Arial" w:cs="Arial"/>
      <w:b/>
      <w:bCs/>
      <w:i w:val="0"/>
      <w:iCs w:val="0"/>
      <w:sz w:val="20"/>
      <w:szCs w:val="20"/>
    </w:rPr>
  </w:style>
  <w:style w:type="character" w:customStyle="1" w:styleId="WW8Num21z0">
    <w:name w:val="WW8Num21z0"/>
    <w:rPr>
      <w:rFonts w:ascii="Arial" w:hAnsi="Arial" w:cs="Arial"/>
      <w:b/>
      <w:bCs/>
      <w:i w:val="0"/>
      <w:iCs w:val="0"/>
      <w:sz w:val="20"/>
      <w:szCs w:val="20"/>
    </w:rPr>
  </w:style>
  <w:style w:type="character" w:customStyle="1" w:styleId="WW8Num22z0">
    <w:name w:val="WW8Num22z0"/>
    <w:rPr>
      <w:rFonts w:ascii="Arial" w:hAnsi="Arial" w:cs="Arial"/>
      <w:b/>
      <w:bCs/>
      <w:i w:val="0"/>
      <w:iCs w:val="0"/>
      <w:sz w:val="20"/>
      <w:szCs w:val="20"/>
    </w:rPr>
  </w:style>
  <w:style w:type="character" w:customStyle="1" w:styleId="WW8Num27z0">
    <w:name w:val="WW8Num27z0"/>
    <w:rPr>
      <w:rFonts w:ascii="Arial" w:hAnsi="Arial" w:cs="Arial"/>
      <w:b/>
      <w:bCs/>
      <w:i w:val="0"/>
      <w:iCs w:val="0"/>
      <w:sz w:val="20"/>
      <w:szCs w:val="20"/>
    </w:rPr>
  </w:style>
  <w:style w:type="character" w:customStyle="1" w:styleId="WW8Num28z0">
    <w:name w:val="WW8Num28z0"/>
    <w:rPr>
      <w:rFonts w:ascii="Arial" w:hAnsi="Arial" w:cs="Arial"/>
      <w:b/>
      <w:bCs/>
      <w:i w:val="0"/>
      <w:iCs w:val="0"/>
      <w:sz w:val="20"/>
      <w:szCs w:val="20"/>
    </w:rPr>
  </w:style>
  <w:style w:type="character" w:customStyle="1" w:styleId="WW8Num29z0">
    <w:name w:val="WW8Num29z0"/>
    <w:rPr>
      <w:rFonts w:ascii="Arial" w:hAnsi="Arial" w:cs="Arial"/>
      <w:b/>
      <w:bCs/>
      <w:i w:val="0"/>
      <w:iCs w:val="0"/>
      <w:sz w:val="20"/>
      <w:szCs w:val="20"/>
    </w:rPr>
  </w:style>
  <w:style w:type="character" w:customStyle="1" w:styleId="WW8Num30z0">
    <w:name w:val="WW8Num30z0"/>
    <w:rPr>
      <w:rFonts w:ascii="Arial" w:hAnsi="Arial" w:cs="Arial"/>
      <w:b/>
      <w:bCs/>
      <w:i w:val="0"/>
      <w:iCs w:val="0"/>
      <w:sz w:val="20"/>
      <w:szCs w:val="20"/>
    </w:rPr>
  </w:style>
  <w:style w:type="character" w:customStyle="1" w:styleId="WW8Num31z0">
    <w:name w:val="WW8Num31z0"/>
    <w:rPr>
      <w:rFonts w:ascii="Arial" w:hAnsi="Arial" w:cs="Arial"/>
      <w:b/>
      <w:bCs/>
      <w:i w:val="0"/>
      <w:iCs w:val="0"/>
      <w:sz w:val="20"/>
      <w:szCs w:val="20"/>
    </w:rPr>
  </w:style>
  <w:style w:type="character" w:customStyle="1" w:styleId="WW8Num33z0">
    <w:name w:val="WW8Num33z0"/>
    <w:rPr>
      <w:rFonts w:ascii="Arial" w:hAnsi="Arial" w:cs="Arial"/>
      <w:b/>
      <w:bCs/>
      <w:i w:val="0"/>
      <w:iCs w:val="0"/>
      <w:sz w:val="20"/>
      <w:szCs w:val="20"/>
    </w:rPr>
  </w:style>
  <w:style w:type="character" w:customStyle="1" w:styleId="WW8Num34z0">
    <w:name w:val="WW8Num34z0"/>
    <w:rPr>
      <w:b/>
      <w:bCs/>
      <w:i w:val="0"/>
      <w:iCs w:val="0"/>
      <w:sz w:val="20"/>
      <w:szCs w:val="20"/>
    </w:rPr>
  </w:style>
  <w:style w:type="character" w:customStyle="1" w:styleId="WW8Num36z0">
    <w:name w:val="WW8Num36z0"/>
    <w:rPr>
      <w:rFonts w:ascii="Arial" w:hAnsi="Arial" w:cs="Arial"/>
      <w:sz w:val="20"/>
      <w:szCs w:val="20"/>
    </w:rPr>
  </w:style>
  <w:style w:type="character" w:customStyle="1" w:styleId="WW8Num37z0">
    <w:name w:val="WW8Num37z0"/>
    <w:rPr>
      <w:rFonts w:ascii="Arial" w:hAnsi="Arial" w:cs="Arial"/>
      <w:b/>
      <w:bCs/>
      <w:i w:val="0"/>
      <w:iCs w:val="0"/>
      <w:sz w:val="20"/>
      <w:szCs w:val="20"/>
    </w:rPr>
  </w:style>
  <w:style w:type="character" w:customStyle="1" w:styleId="DefaultParagraphFont0">
    <w:name w:val="Default Paragraph Font0"/>
  </w:style>
  <w:style w:type="character" w:customStyle="1" w:styleId="EndnoteCharacters">
    <w:name w:val="Endnote Characters"/>
    <w:rPr>
      <w:vertAlign w:val="superscript"/>
    </w:rPr>
  </w:style>
  <w:style w:type="character" w:customStyle="1" w:styleId="FootnoteCharacters">
    <w:name w:val="Footnote Characters"/>
    <w:rPr>
      <w:position w:val="6"/>
      <w:sz w:val="16"/>
      <w:szCs w:val="16"/>
    </w:rPr>
  </w:style>
  <w:style w:type="character" w:styleId="Sivunumero">
    <w:name w:val="page number"/>
    <w:basedOn w:val="DefaultParagraphFont0"/>
  </w:style>
  <w:style w:type="character" w:customStyle="1" w:styleId="Emphasized">
    <w:name w:val="Emphasized"/>
    <w:rPr>
      <w:i/>
      <w:lang w:val="fi-FI"/>
    </w:rPr>
  </w:style>
  <w:style w:type="character" w:styleId="Hyperlinkki">
    <w:name w:val="Hyperlink"/>
    <w:rPr>
      <w:color w:val="0000FF"/>
      <w:u w:val="single"/>
    </w:rPr>
  </w:style>
  <w:style w:type="character" w:styleId="Alaviitteenviite">
    <w:name w:val="footnote reference"/>
    <w:rPr>
      <w:vertAlign w:val="superscrip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ali"/>
    <w:next w:val="Leipteksti"/>
    <w:pPr>
      <w:keepNext/>
      <w:spacing w:before="240" w:after="120"/>
    </w:pPr>
    <w:rPr>
      <w:rFonts w:ascii="Arial" w:eastAsia="Arial Unicode MS" w:hAnsi="Arial" w:cs="Arial Unicode MS"/>
      <w:sz w:val="28"/>
      <w:szCs w:val="28"/>
    </w:rPr>
  </w:style>
  <w:style w:type="paragraph" w:styleId="Leipteksti">
    <w:name w:val="Body Text"/>
    <w:basedOn w:val="Normaali"/>
    <w:pPr>
      <w:spacing w:after="120"/>
    </w:pPr>
  </w:style>
  <w:style w:type="paragraph" w:styleId="Luettelo">
    <w:name w:val="List"/>
    <w:basedOn w:val="Normaali"/>
    <w:pPr>
      <w:ind w:left="283" w:hanging="283"/>
    </w:pPr>
  </w:style>
  <w:style w:type="paragraph" w:customStyle="1" w:styleId="Kuvaotsikko1">
    <w:name w:val="Kuvaotsikko1"/>
    <w:basedOn w:val="Normaali"/>
    <w:pPr>
      <w:suppressLineNumbers/>
      <w:spacing w:before="120" w:after="120"/>
    </w:pPr>
    <w:rPr>
      <w:i/>
      <w:iCs/>
    </w:rPr>
  </w:style>
  <w:style w:type="paragraph" w:customStyle="1" w:styleId="Index">
    <w:name w:val="Index"/>
    <w:basedOn w:val="Normaali"/>
    <w:pPr>
      <w:suppressLineNumbers/>
    </w:pPr>
  </w:style>
  <w:style w:type="paragraph" w:styleId="Sisluet5">
    <w:name w:val="toc 5"/>
    <w:basedOn w:val="Normaali"/>
    <w:next w:val="Normaali"/>
    <w:pPr>
      <w:tabs>
        <w:tab w:val="left" w:leader="dot" w:pos="8079"/>
        <w:tab w:val="right" w:pos="8505"/>
      </w:tabs>
      <w:ind w:left="2835" w:right="850"/>
    </w:pPr>
  </w:style>
  <w:style w:type="paragraph" w:styleId="Sisluet4">
    <w:name w:val="toc 4"/>
    <w:basedOn w:val="Normaali"/>
    <w:next w:val="Normaali"/>
    <w:pPr>
      <w:tabs>
        <w:tab w:val="left" w:pos="2835"/>
        <w:tab w:val="right" w:leader="dot" w:pos="8504"/>
      </w:tabs>
      <w:spacing w:after="0"/>
      <w:ind w:left="2211" w:right="567" w:hanging="737"/>
    </w:pPr>
  </w:style>
  <w:style w:type="paragraph" w:styleId="Sisluet3">
    <w:name w:val="toc 3"/>
    <w:basedOn w:val="Normaali"/>
    <w:next w:val="Normaali"/>
    <w:pPr>
      <w:tabs>
        <w:tab w:val="right" w:leader="dot" w:pos="8504"/>
      </w:tabs>
      <w:spacing w:after="0"/>
      <w:ind w:left="1474" w:right="567" w:hanging="680"/>
    </w:pPr>
  </w:style>
  <w:style w:type="paragraph" w:styleId="Sisluet2">
    <w:name w:val="toc 2"/>
    <w:basedOn w:val="Normaali"/>
    <w:next w:val="Normaali"/>
    <w:pPr>
      <w:tabs>
        <w:tab w:val="right" w:leader="dot" w:pos="8504"/>
      </w:tabs>
      <w:spacing w:after="0"/>
      <w:ind w:left="794" w:right="567" w:hanging="510"/>
    </w:pPr>
  </w:style>
  <w:style w:type="paragraph" w:styleId="Sisluet1">
    <w:name w:val="toc 1"/>
    <w:basedOn w:val="Normaali"/>
    <w:next w:val="Normaali"/>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paragraph" w:styleId="Alaviitteenteksti">
    <w:name w:val="footnote text"/>
    <w:basedOn w:val="Normaali"/>
    <w:rPr>
      <w:sz w:val="20"/>
      <w:szCs w:val="20"/>
    </w:rPr>
  </w:style>
  <w:style w:type="paragraph" w:customStyle="1" w:styleId="Luettelo1">
    <w:name w:val="Luettelo1"/>
    <w:basedOn w:val="Normaali"/>
    <w:pPr>
      <w:tabs>
        <w:tab w:val="left" w:pos="2380"/>
      </w:tabs>
      <w:spacing w:after="0"/>
      <w:ind w:left="1120"/>
    </w:pPr>
  </w:style>
  <w:style w:type="paragraph" w:customStyle="1" w:styleId="Asiakirjanrakenneruutu1">
    <w:name w:val="Asiakirjan rakenneruutu1"/>
    <w:basedOn w:val="Normaali"/>
    <w:pPr>
      <w:shd w:val="clear" w:color="auto" w:fill="000080"/>
    </w:pPr>
    <w:rPr>
      <w:rFonts w:ascii="Tahoma" w:hAnsi="Tahoma" w:cs="Tahoma"/>
      <w:sz w:val="20"/>
      <w:szCs w:val="20"/>
    </w:rPr>
  </w:style>
  <w:style w:type="paragraph" w:customStyle="1" w:styleId="Heading0">
    <w:name w:val="Heading0"/>
    <w:basedOn w:val="Otsikko1"/>
    <w:next w:val="Normaali"/>
    <w:pPr>
      <w:numPr>
        <w:numId w:val="0"/>
      </w:numPr>
    </w:pPr>
    <w:rPr>
      <w:lang w:val="fi-FI"/>
    </w:rPr>
  </w:style>
  <w:style w:type="paragraph" w:styleId="Otsikko">
    <w:name w:val="Title"/>
    <w:basedOn w:val="Normaali"/>
    <w:next w:val="Normaali"/>
    <w:qFormat/>
    <w:pPr>
      <w:spacing w:before="6400" w:after="0"/>
      <w:jc w:val="center"/>
    </w:pPr>
    <w:rPr>
      <w:rFonts w:ascii="Arial" w:hAnsi="Arial" w:cs="Arial"/>
      <w:b/>
      <w:bCs/>
      <w:kern w:val="1"/>
      <w:sz w:val="40"/>
      <w:szCs w:val="40"/>
    </w:rPr>
  </w:style>
  <w:style w:type="paragraph" w:styleId="Alaotsikko">
    <w:name w:val="Subtitle"/>
    <w:basedOn w:val="Normaali"/>
    <w:next w:val="Leipteksti"/>
    <w:qFormat/>
    <w:pPr>
      <w:spacing w:after="0"/>
      <w:jc w:val="center"/>
    </w:pPr>
    <w:rPr>
      <w:rFonts w:ascii="Arial" w:hAnsi="Arial" w:cs="Arial"/>
      <w:sz w:val="32"/>
      <w:szCs w:val="32"/>
    </w:rPr>
  </w:style>
  <w:style w:type="paragraph" w:styleId="Alatunniste">
    <w:name w:val="footer"/>
    <w:basedOn w:val="Normaali"/>
    <w:pPr>
      <w:tabs>
        <w:tab w:val="center" w:pos="4320"/>
        <w:tab w:val="right" w:pos="8640"/>
      </w:tabs>
    </w:pPr>
  </w:style>
  <w:style w:type="paragraph" w:customStyle="1" w:styleId="AuthorInformation">
    <w:name w:val="AuthorInformation"/>
    <w:basedOn w:val="Normaali"/>
    <w:pPr>
      <w:keepLines/>
      <w:spacing w:after="0"/>
      <w:ind w:left="6237"/>
      <w:jc w:val="left"/>
    </w:pPr>
  </w:style>
  <w:style w:type="paragraph" w:customStyle="1" w:styleId="FigureCaption">
    <w:name w:val="FigureCaption"/>
    <w:basedOn w:val="Normaali"/>
    <w:next w:val="Normaali"/>
    <w:pPr>
      <w:numPr>
        <w:numId w:val="6"/>
      </w:numPr>
      <w:spacing w:before="120"/>
      <w:jc w:val="left"/>
    </w:pPr>
    <w:rPr>
      <w:rFonts w:ascii="Arial" w:hAnsi="Arial" w:cs="Arial"/>
      <w:sz w:val="20"/>
      <w:szCs w:val="20"/>
      <w:lang w:val="fi-FI"/>
    </w:rPr>
  </w:style>
  <w:style w:type="paragraph" w:customStyle="1" w:styleId="TableCaption">
    <w:name w:val="TableCaption"/>
    <w:basedOn w:val="FigureCaption"/>
    <w:next w:val="Normaali"/>
    <w:pPr>
      <w:numPr>
        <w:numId w:val="5"/>
      </w:numPr>
      <w:spacing w:before="240" w:after="120"/>
      <w:ind w:left="1418" w:hanging="1418"/>
    </w:pPr>
  </w:style>
  <w:style w:type="paragraph" w:customStyle="1" w:styleId="TableText">
    <w:name w:val="TableText"/>
    <w:basedOn w:val="Normaali"/>
    <w:pPr>
      <w:spacing w:before="60" w:after="60"/>
      <w:jc w:val="left"/>
    </w:pPr>
    <w:rPr>
      <w:sz w:val="20"/>
      <w:szCs w:val="20"/>
      <w:lang w:val="fi-FI"/>
    </w:rPr>
  </w:style>
  <w:style w:type="paragraph" w:customStyle="1" w:styleId="TableHeader">
    <w:name w:val="TableHeader"/>
    <w:basedOn w:val="TableText"/>
    <w:rPr>
      <w:b/>
      <w:bCs/>
    </w:rPr>
  </w:style>
  <w:style w:type="paragraph" w:customStyle="1" w:styleId="Merkittyluettelo1">
    <w:name w:val="Merkitty luettelo1"/>
    <w:basedOn w:val="Normaali"/>
    <w:pPr>
      <w:numPr>
        <w:numId w:val="2"/>
      </w:numPr>
    </w:pPr>
  </w:style>
  <w:style w:type="paragraph" w:customStyle="1" w:styleId="ListItem">
    <w:name w:val="ListItem"/>
    <w:basedOn w:val="Normaali"/>
    <w:next w:val="Normaali"/>
    <w:pPr>
      <w:numPr>
        <w:numId w:val="3"/>
      </w:numPr>
      <w:spacing w:after="0"/>
      <w:jc w:val="left"/>
    </w:pPr>
    <w:rPr>
      <w:lang w:val="fi-FI"/>
    </w:rPr>
  </w:style>
  <w:style w:type="paragraph" w:customStyle="1" w:styleId="ListItemLast">
    <w:name w:val="ListItemLast"/>
    <w:basedOn w:val="ListItem"/>
    <w:next w:val="Normaali"/>
    <w:pPr>
      <w:spacing w:after="240"/>
    </w:pPr>
  </w:style>
  <w:style w:type="paragraph" w:customStyle="1" w:styleId="ListItemNumbered">
    <w:name w:val="ListItemNumbered"/>
    <w:basedOn w:val="ListItem"/>
    <w:pPr>
      <w:numPr>
        <w:numId w:val="4"/>
      </w:numPr>
    </w:pPr>
  </w:style>
  <w:style w:type="paragraph" w:customStyle="1" w:styleId="CodeSample">
    <w:name w:val="CodeSample"/>
    <w:basedOn w:val="Normaali"/>
    <w:pPr>
      <w:spacing w:after="0"/>
    </w:pPr>
    <w:rPr>
      <w:rFonts w:ascii="Courier New" w:hAnsi="Courier New"/>
      <w:sz w:val="20"/>
    </w:rPr>
  </w:style>
  <w:style w:type="paragraph" w:customStyle="1" w:styleId="StyleAuthorInformationLeft10cm">
    <w:name w:val="Style AuthorInformation + Left:  10 cm"/>
    <w:basedOn w:val="AuthorInformation"/>
    <w:pPr>
      <w:ind w:left="5670"/>
    </w:pPr>
    <w:rPr>
      <w:szCs w:val="20"/>
    </w:rPr>
  </w:style>
  <w:style w:type="paragraph" w:customStyle="1" w:styleId="Keywords">
    <w:name w:val="Keywords"/>
    <w:basedOn w:val="Otsikko4"/>
    <w:pPr>
      <w:spacing w:after="0"/>
    </w:pPr>
    <w:rPr>
      <w:lang w:val="fi-FI"/>
    </w:rPr>
  </w:style>
  <w:style w:type="paragraph" w:customStyle="1" w:styleId="Seliteteksti1">
    <w:name w:val="Seliteteksti1"/>
    <w:basedOn w:val="Normaali"/>
    <w:rPr>
      <w:rFonts w:ascii="Tahoma" w:hAnsi="Tahoma"/>
      <w:sz w:val="16"/>
      <w:szCs w:val="16"/>
    </w:rPr>
  </w:style>
  <w:style w:type="paragraph" w:customStyle="1" w:styleId="HTML-esimuotoiltu1">
    <w:name w:val="HTML-esimuotoiltu1"/>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0"/>
      <w:jc w:val="left"/>
    </w:pPr>
    <w:rPr>
      <w:rFonts w:ascii="Courier New" w:hAnsi="Courier New" w:cs="Courier New"/>
      <w:color w:val="000000"/>
      <w:sz w:val="20"/>
      <w:szCs w:val="20"/>
      <w:lang w:eastAsia="hi-IN" w:bidi="hi-IN"/>
    </w:rPr>
  </w:style>
  <w:style w:type="paragraph" w:styleId="Sisluet6">
    <w:name w:val="toc 6"/>
    <w:basedOn w:val="Index"/>
    <w:pPr>
      <w:tabs>
        <w:tab w:val="right" w:leader="dot" w:pos="8223"/>
      </w:tabs>
      <w:ind w:left="1415"/>
    </w:pPr>
  </w:style>
  <w:style w:type="paragraph" w:styleId="Sisluet7">
    <w:name w:val="toc 7"/>
    <w:basedOn w:val="Index"/>
    <w:pPr>
      <w:tabs>
        <w:tab w:val="right" w:leader="dot" w:pos="7940"/>
      </w:tabs>
      <w:ind w:left="1698"/>
    </w:pPr>
  </w:style>
  <w:style w:type="paragraph" w:styleId="Sisluet8">
    <w:name w:val="toc 8"/>
    <w:basedOn w:val="Index"/>
    <w:pPr>
      <w:tabs>
        <w:tab w:val="right" w:leader="dot" w:pos="7657"/>
      </w:tabs>
      <w:ind w:left="1981"/>
    </w:pPr>
  </w:style>
  <w:style w:type="paragraph" w:styleId="Sisluet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ali"/>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23</Pages>
  <Words>2125</Words>
  <Characters>17219</Characters>
  <Application>Microsoft Office Word</Application>
  <DocSecurity>0</DocSecurity>
  <Lines>143</Lines>
  <Paragraphs>38</Paragraphs>
  <ScaleCrop>false</ScaleCrop>
  <HeadingPairs>
    <vt:vector size="2" baseType="variant">
      <vt:variant>
        <vt:lpstr>Otsikko</vt:lpstr>
      </vt:variant>
      <vt:variant>
        <vt:i4>1</vt:i4>
      </vt:variant>
    </vt:vector>
  </HeadingPairs>
  <TitlesOfParts>
    <vt:vector size="1" baseType="lpstr">
      <vt:lpstr>Muodollisia ohjeita</vt:lpstr>
    </vt:vector>
  </TitlesOfParts>
  <Company/>
  <LinksUpToDate>false</LinksUpToDate>
  <CharactersWithSpaces>19306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Jouni Lappalainen</dc:creator>
  <cp:keywords/>
  <cp:lastModifiedBy>qh9000@outlook.com</cp:lastModifiedBy>
  <cp:revision>32</cp:revision>
  <cp:lastPrinted>2006-12-19T11:59:00Z</cp:lastPrinted>
  <dcterms:created xsi:type="dcterms:W3CDTF">2017-10-05T10:20:00Z</dcterms:created>
  <dcterms:modified xsi:type="dcterms:W3CDTF">2017-10-15T17:00:00Z</dcterms:modified>
</cp:coreProperties>
</file>